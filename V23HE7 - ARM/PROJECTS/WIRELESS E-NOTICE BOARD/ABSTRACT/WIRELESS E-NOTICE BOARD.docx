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0CC232"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575057A6"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5947B763"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26EE17DE"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53708B65"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6917B471"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31956877"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555D1532"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61875C7B"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41C5BA51"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0B614B5D"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573B18DD" w14:textId="56C0A09A" w:rsidR="006545E3" w:rsidRPr="002E6F69" w:rsidRDefault="00526A25"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r w:rsidRPr="002E6F69">
        <w:rPr>
          <w:rFonts w:ascii="Times New Roman" w:hAnsi="Times New Roman" w:cs="Times New Roman"/>
          <w:b/>
          <w:bCs/>
          <w:spacing w:val="5"/>
          <w:sz w:val="28"/>
          <w:szCs w:val="28"/>
          <w:shd w:val="clear" w:color="auto" w:fill="FFFFFF"/>
        </w:rPr>
        <w:t>WIRELESS E-NOTICE BOARD</w:t>
      </w:r>
    </w:p>
    <w:p w14:paraId="5306150E"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024FE010"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172FD440"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707770F0"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4C48962D"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3ECEA900"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4E720E2B"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0D7BCE27"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61FC9B08"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1BE3F11E" w14:textId="77777777" w:rsidR="006545E3" w:rsidRDefault="006545E3" w:rsidP="002F051C">
      <w:pPr>
        <w:pStyle w:val="PreformattedText"/>
        <w:tabs>
          <w:tab w:val="left" w:pos="1390"/>
        </w:tabs>
        <w:autoSpaceDE w:val="0"/>
        <w:spacing w:before="240" w:line="240" w:lineRule="auto"/>
        <w:jc w:val="center"/>
        <w:rPr>
          <w:rFonts w:ascii="Times New Roman" w:eastAsia="Droid Sans Fallback;Times New R" w:hAnsi="Times New Roman" w:cs="Times New Roman"/>
          <w:b/>
          <w:bCs/>
          <w:sz w:val="28"/>
          <w:szCs w:val="28"/>
          <w:lang w:eastAsia="zh-CN"/>
        </w:rPr>
      </w:pPr>
    </w:p>
    <w:p w14:paraId="4FF2ABF1" w14:textId="77777777" w:rsidR="006545E3" w:rsidRDefault="006545E3" w:rsidP="0024002A">
      <w:pPr>
        <w:jc w:val="both"/>
        <w:rPr>
          <w:rFonts w:ascii="Times New Roman" w:hAnsi="Times New Roman" w:cs="Times New Roman"/>
          <w:b/>
          <w:bCs/>
          <w:sz w:val="32"/>
          <w:szCs w:val="32"/>
        </w:rPr>
      </w:pPr>
    </w:p>
    <w:p w14:paraId="29ADB525" w14:textId="77777777" w:rsidR="00C30671" w:rsidRDefault="00C30671" w:rsidP="0024002A">
      <w:pPr>
        <w:jc w:val="both"/>
        <w:rPr>
          <w:rFonts w:ascii="Times New Roman" w:hAnsi="Times New Roman" w:cs="Times New Roman"/>
          <w:b/>
          <w:bCs/>
          <w:sz w:val="32"/>
          <w:szCs w:val="32"/>
        </w:rPr>
      </w:pPr>
    </w:p>
    <w:p w14:paraId="338756EA" w14:textId="7EF397A0" w:rsidR="00424CBD" w:rsidRDefault="00424CBD" w:rsidP="0024002A">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AIM: </w:t>
      </w:r>
      <w:r w:rsidR="00FC1018" w:rsidRPr="00FC1018">
        <w:rPr>
          <w:rFonts w:ascii="Times New Roman" w:hAnsi="Times New Roman" w:cs="Times New Roman"/>
          <w:sz w:val="32"/>
          <w:szCs w:val="32"/>
        </w:rPr>
        <w:t xml:space="preserve">The main aim of the project is to </w:t>
      </w:r>
      <w:r w:rsidR="006D2507">
        <w:rPr>
          <w:rFonts w:ascii="Times New Roman" w:hAnsi="Times New Roman" w:cs="Times New Roman"/>
          <w:sz w:val="32"/>
          <w:szCs w:val="32"/>
        </w:rPr>
        <w:t>display user defined message on dot matrix display by using GSM technology.</w:t>
      </w:r>
    </w:p>
    <w:p w14:paraId="43EA9281" w14:textId="7B39C49F" w:rsidR="0010331D" w:rsidRDefault="00E95A30" w:rsidP="0024002A">
      <w:pPr>
        <w:jc w:val="both"/>
        <w:rPr>
          <w:rFonts w:ascii="Times New Roman" w:hAnsi="Times New Roman" w:cs="Times New Roman"/>
          <w:b/>
          <w:bCs/>
          <w:sz w:val="32"/>
          <w:szCs w:val="32"/>
        </w:rPr>
      </w:pPr>
      <w:r w:rsidRPr="00E95A30">
        <w:rPr>
          <w:rFonts w:ascii="Times New Roman" w:hAnsi="Times New Roman" w:cs="Times New Roman"/>
          <w:b/>
          <w:bCs/>
          <w:sz w:val="32"/>
          <w:szCs w:val="32"/>
        </w:rPr>
        <w:t>Block diagram:</w:t>
      </w:r>
    </w:p>
    <w:p w14:paraId="2952FDB5" w14:textId="2CC41CFE" w:rsidR="0010331D" w:rsidRDefault="00B36A30" w:rsidP="0024002A">
      <w:pPr>
        <w:jc w:val="both"/>
        <w:rPr>
          <w:rFonts w:ascii="Times New Roman" w:hAnsi="Times New Roman" w:cs="Times New Roman"/>
          <w:b/>
          <w:bCs/>
          <w:sz w:val="32"/>
          <w:szCs w:val="32"/>
        </w:rPr>
      </w:pPr>
      <w:r>
        <w:rPr>
          <w:noProof/>
        </w:rPr>
        <w:drawing>
          <wp:inline distT="0" distB="0" distL="0" distR="0" wp14:anchorId="3A178CC7" wp14:editId="14C7498A">
            <wp:extent cx="5731510" cy="4070985"/>
            <wp:effectExtent l="0" t="0" r="2540" b="5715"/>
            <wp:docPr id="38108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70985"/>
                    </a:xfrm>
                    <a:prstGeom prst="rect">
                      <a:avLst/>
                    </a:prstGeom>
                    <a:noFill/>
                    <a:ln>
                      <a:noFill/>
                    </a:ln>
                  </pic:spPr>
                </pic:pic>
              </a:graphicData>
            </a:graphic>
          </wp:inline>
        </w:drawing>
      </w:r>
    </w:p>
    <w:p w14:paraId="336C3132" w14:textId="657A83ED" w:rsidR="00F17F5F" w:rsidRDefault="00F17F5F" w:rsidP="00F17F5F">
      <w:pPr>
        <w:rPr>
          <w:rFonts w:ascii="Times New Roman" w:hAnsi="Times New Roman" w:cs="Times New Roman"/>
          <w:b/>
          <w:sz w:val="28"/>
          <w:szCs w:val="28"/>
        </w:rPr>
      </w:pPr>
      <w:r>
        <w:rPr>
          <w:rFonts w:ascii="Times New Roman" w:hAnsi="Times New Roman" w:cs="Times New Roman"/>
          <w:b/>
          <w:sz w:val="28"/>
          <w:szCs w:val="28"/>
        </w:rPr>
        <w:t xml:space="preserve">CONNECTIONS TO BE USED: </w:t>
      </w:r>
    </w:p>
    <w:p w14:paraId="42D1C95E" w14:textId="06E887D2" w:rsidR="00F17F5F" w:rsidRDefault="00F17F5F" w:rsidP="00F17F5F">
      <w:r>
        <w:rPr>
          <w:rFonts w:ascii="Times New Roman" w:hAnsi="Times New Roman" w:cs="Times New Roman"/>
          <w:b/>
          <w:sz w:val="28"/>
          <w:szCs w:val="28"/>
        </w:rPr>
        <w:t>DOT MATRIX DISPLAY:</w:t>
      </w:r>
      <w:r>
        <w:rPr>
          <w:rFonts w:ascii="Times New Roman" w:hAnsi="Times New Roman" w:cs="Times New Roman"/>
          <w:b/>
          <w:sz w:val="28"/>
          <w:szCs w:val="28"/>
        </w:rPr>
        <w:tab/>
      </w:r>
    </w:p>
    <w:p w14:paraId="41AB69EE" w14:textId="21AF2F0D" w:rsidR="00F17F5F" w:rsidRDefault="00F17F5F" w:rsidP="00F45A5D">
      <w:pPr>
        <w:ind w:firstLine="709"/>
        <w:jc w:val="both"/>
        <w:rPr>
          <w:rFonts w:ascii="Times New Roman" w:hAnsi="Times New Roman" w:cs="Times New Roman"/>
          <w:b/>
          <w:sz w:val="28"/>
          <w:szCs w:val="28"/>
        </w:rPr>
      </w:pPr>
      <w:r>
        <w:rPr>
          <w:rFonts w:ascii="Times New Roman" w:hAnsi="Times New Roman" w:cs="Times New Roman"/>
          <w:sz w:val="28"/>
          <w:szCs w:val="28"/>
        </w:rPr>
        <w:t>Dot matrix display connections are established with the help of two different IC’S. Those are 74HC164 (8-bit serial-in, parallel-out shift register) &amp; 74HC573 (Octal D-type transparent latch).</w:t>
      </w:r>
    </w:p>
    <w:p w14:paraId="680B9943" w14:textId="77777777" w:rsidR="00F17F5F" w:rsidRDefault="00F17F5F" w:rsidP="00F17F5F">
      <w:r>
        <w:rPr>
          <w:rFonts w:ascii="Times New Roman" w:hAnsi="Times New Roman" w:cs="Times New Roman"/>
          <w:b/>
          <w:sz w:val="28"/>
          <w:szCs w:val="28"/>
        </w:rPr>
        <w:t>74HC164: (</w:t>
      </w:r>
      <w:r>
        <w:rPr>
          <w:rFonts w:ascii="Times New Roman" w:hAnsi="Times New Roman" w:cs="Times New Roman"/>
          <w:sz w:val="28"/>
          <w:szCs w:val="28"/>
        </w:rPr>
        <w:t>below mention connections are for 4 dot matrix displays</w:t>
      </w:r>
      <w:r>
        <w:rPr>
          <w:rFonts w:ascii="Times New Roman" w:hAnsi="Times New Roman" w:cs="Times New Roman"/>
          <w:b/>
          <w:sz w:val="28"/>
          <w:szCs w:val="28"/>
        </w:rPr>
        <w:t>)</w:t>
      </w:r>
    </w:p>
    <w:p w14:paraId="5F57A6B6" w14:textId="14DF8CF8" w:rsidR="00F17F5F" w:rsidRDefault="00F17F5F" w:rsidP="00F17F5F">
      <w:pPr>
        <w:rPr>
          <w:rFonts w:ascii="Times New Roman" w:hAnsi="Times New Roman" w:cs="Times New Roman"/>
          <w:b/>
          <w:sz w:val="28"/>
          <w:szCs w:val="28"/>
        </w:rPr>
      </w:pPr>
      <w:r>
        <w:rPr>
          <w:rFonts w:ascii="Times New Roman" w:hAnsi="Times New Roman" w:cs="Times New Roman"/>
          <w:b/>
          <w:sz w:val="28"/>
          <w:szCs w:val="28"/>
        </w:rPr>
        <w:t xml:space="preserve">FOR DISPLAY1: </w:t>
      </w:r>
    </w:p>
    <w:p w14:paraId="40A37899" w14:textId="77777777" w:rsidR="00F17F5F" w:rsidRDefault="00F17F5F" w:rsidP="00F45A5D">
      <w:pPr>
        <w:spacing w:line="240" w:lineRule="auto"/>
      </w:pPr>
      <w:r>
        <w:rPr>
          <w:rFonts w:ascii="Times New Roman" w:hAnsi="Times New Roman" w:cs="Times New Roman"/>
          <w:sz w:val="28"/>
          <w:szCs w:val="28"/>
        </w:rPr>
        <w:tab/>
        <w:t>DSA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 xml:space="preserve">P0.8 </w:t>
      </w:r>
    </w:p>
    <w:p w14:paraId="5A564F4F" w14:textId="77777777" w:rsidR="00F17F5F" w:rsidRDefault="00F17F5F" w:rsidP="00F45A5D">
      <w:pPr>
        <w:spacing w:line="240" w:lineRule="auto"/>
      </w:pPr>
      <w:r>
        <w:rPr>
          <w:rFonts w:ascii="Times New Roman" w:hAnsi="Times New Roman" w:cs="Times New Roman"/>
          <w:sz w:val="28"/>
          <w:szCs w:val="28"/>
        </w:rPr>
        <w:tab/>
        <w:t>CP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P0.9</w:t>
      </w:r>
    </w:p>
    <w:p w14:paraId="3C2D7FB6" w14:textId="77777777" w:rsidR="00F17F5F" w:rsidRDefault="00F17F5F" w:rsidP="00F45A5D">
      <w:pPr>
        <w:spacing w:line="240" w:lineRule="auto"/>
        <w:rPr>
          <w:rFonts w:ascii="Times New Roman" w:hAnsi="Times New Roman" w:cs="Times New Roman"/>
          <w:sz w:val="28"/>
          <w:szCs w:val="28"/>
        </w:rPr>
      </w:pPr>
    </w:p>
    <w:p w14:paraId="3889462E" w14:textId="77777777" w:rsidR="00F17F5F" w:rsidRDefault="00F17F5F" w:rsidP="00F45A5D">
      <w:pPr>
        <w:spacing w:line="240" w:lineRule="auto"/>
      </w:pPr>
      <w:r>
        <w:rPr>
          <w:rFonts w:ascii="Times New Roman" w:hAnsi="Times New Roman" w:cs="Times New Roman"/>
          <w:sz w:val="28"/>
          <w:szCs w:val="28"/>
        </w:rPr>
        <w:tab/>
        <w:t>Q0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COL1 (DOT MATRIX DISPLAY)</w:t>
      </w:r>
    </w:p>
    <w:p w14:paraId="05561D1E" w14:textId="77777777" w:rsidR="00F17F5F" w:rsidRDefault="00F17F5F" w:rsidP="00F45A5D">
      <w:pPr>
        <w:spacing w:line="240" w:lineRule="auto"/>
      </w:pPr>
      <w:r>
        <w:rPr>
          <w:rFonts w:ascii="Times New Roman" w:hAnsi="Times New Roman" w:cs="Times New Roman"/>
          <w:sz w:val="28"/>
          <w:szCs w:val="28"/>
        </w:rPr>
        <w:tab/>
        <w:t>Q1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COL2 (DOT MATRIX DISPLAY)</w:t>
      </w:r>
    </w:p>
    <w:p w14:paraId="53A7C989" w14:textId="77777777" w:rsidR="00F17F5F" w:rsidRDefault="00F17F5F" w:rsidP="00F45A5D">
      <w:pPr>
        <w:spacing w:line="240" w:lineRule="auto"/>
      </w:pPr>
      <w:r>
        <w:rPr>
          <w:rFonts w:ascii="Times New Roman" w:hAnsi="Times New Roman" w:cs="Times New Roman"/>
          <w:sz w:val="28"/>
          <w:szCs w:val="28"/>
        </w:rPr>
        <w:lastRenderedPageBreak/>
        <w:tab/>
        <w:t>Q2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COL3 (DOT MATRIX DISPLAY)</w:t>
      </w:r>
    </w:p>
    <w:p w14:paraId="66EB6B1A" w14:textId="77777777" w:rsidR="00F17F5F" w:rsidRDefault="00F17F5F" w:rsidP="00F45A5D">
      <w:pPr>
        <w:spacing w:line="240" w:lineRule="auto"/>
      </w:pPr>
      <w:r>
        <w:rPr>
          <w:rFonts w:ascii="Times New Roman" w:hAnsi="Times New Roman" w:cs="Times New Roman"/>
          <w:sz w:val="28"/>
          <w:szCs w:val="28"/>
        </w:rPr>
        <w:tab/>
        <w:t>Q3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COL4 (DOT MATRIX DISPLAY)</w:t>
      </w:r>
    </w:p>
    <w:p w14:paraId="7078B895" w14:textId="77777777" w:rsidR="00F17F5F" w:rsidRDefault="00F17F5F" w:rsidP="00F45A5D">
      <w:pPr>
        <w:spacing w:line="240" w:lineRule="auto"/>
      </w:pPr>
      <w:r>
        <w:rPr>
          <w:rFonts w:ascii="Times New Roman" w:hAnsi="Times New Roman" w:cs="Times New Roman"/>
          <w:sz w:val="28"/>
          <w:szCs w:val="28"/>
        </w:rPr>
        <w:tab/>
        <w:t>Q4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COL5 (DOT MATRIX DISPLAY)</w:t>
      </w:r>
    </w:p>
    <w:p w14:paraId="624E1ACC" w14:textId="77777777" w:rsidR="00F17F5F" w:rsidRDefault="00F17F5F" w:rsidP="00F45A5D">
      <w:pPr>
        <w:spacing w:line="240" w:lineRule="auto"/>
      </w:pPr>
      <w:r>
        <w:rPr>
          <w:rFonts w:ascii="Times New Roman" w:hAnsi="Times New Roman" w:cs="Times New Roman"/>
          <w:sz w:val="28"/>
          <w:szCs w:val="28"/>
        </w:rPr>
        <w:tab/>
        <w:t>Q5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COL6 (DOT MATRIX DISPLAY)</w:t>
      </w:r>
    </w:p>
    <w:p w14:paraId="6966E8E3" w14:textId="77777777" w:rsidR="00F17F5F" w:rsidRDefault="00F17F5F" w:rsidP="00F45A5D">
      <w:pPr>
        <w:spacing w:line="240" w:lineRule="auto"/>
      </w:pPr>
      <w:r>
        <w:rPr>
          <w:rFonts w:ascii="Times New Roman" w:hAnsi="Times New Roman" w:cs="Times New Roman"/>
          <w:sz w:val="28"/>
          <w:szCs w:val="28"/>
        </w:rPr>
        <w:tab/>
        <w:t>Q6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 xml:space="preserve">COL7 (DOT MATRIX DISPLAY) </w:t>
      </w:r>
      <w:r>
        <w:rPr>
          <w:rFonts w:ascii="Times New Roman" w:hAnsi="Times New Roman" w:cs="Times New Roman"/>
          <w:sz w:val="28"/>
          <w:szCs w:val="28"/>
        </w:rPr>
        <w:tab/>
      </w:r>
    </w:p>
    <w:p w14:paraId="2C013212" w14:textId="77777777" w:rsidR="00F17F5F" w:rsidRDefault="00F17F5F" w:rsidP="00F45A5D">
      <w:pPr>
        <w:spacing w:line="240" w:lineRule="auto"/>
        <w:ind w:firstLine="709"/>
      </w:pPr>
      <w:r>
        <w:rPr>
          <w:rFonts w:ascii="Times New Roman" w:hAnsi="Times New Roman" w:cs="Times New Roman"/>
          <w:sz w:val="28"/>
          <w:szCs w:val="28"/>
        </w:rPr>
        <w:t>Q7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COL8 (DOT MATRIX DISPLAY)</w:t>
      </w:r>
    </w:p>
    <w:p w14:paraId="44EA9BB4" w14:textId="77777777" w:rsidR="00F17F5F" w:rsidRDefault="00F17F5F" w:rsidP="00F17F5F">
      <w:pPr>
        <w:rPr>
          <w:rFonts w:ascii="Times New Roman" w:hAnsi="Times New Roman" w:cs="Times New Roman"/>
          <w:sz w:val="28"/>
          <w:szCs w:val="28"/>
        </w:rPr>
      </w:pPr>
    </w:p>
    <w:p w14:paraId="776426F2" w14:textId="77777777" w:rsidR="00F17F5F" w:rsidRDefault="00F17F5F" w:rsidP="00F17F5F">
      <w:r>
        <w:rPr>
          <w:rFonts w:ascii="Times New Roman" w:hAnsi="Times New Roman" w:cs="Times New Roman"/>
          <w:sz w:val="28"/>
          <w:szCs w:val="28"/>
        </w:rPr>
        <w:t>Note: Dot matrix display to 74HC164 connections are fixed on the board</w:t>
      </w:r>
    </w:p>
    <w:p w14:paraId="58371AF5" w14:textId="77777777" w:rsidR="00F17F5F" w:rsidRDefault="00F17F5F" w:rsidP="00F17F5F">
      <w:r>
        <w:rPr>
          <w:rFonts w:ascii="Times New Roman" w:hAnsi="Times New Roman" w:cs="Times New Roman"/>
          <w:b/>
          <w:sz w:val="28"/>
          <w:szCs w:val="28"/>
        </w:rPr>
        <w:tab/>
      </w:r>
    </w:p>
    <w:p w14:paraId="304B9B66" w14:textId="6AD9642E" w:rsidR="00F17F5F" w:rsidRDefault="00F17F5F" w:rsidP="00F17F5F">
      <w:pPr>
        <w:rPr>
          <w:rFonts w:ascii="Times New Roman" w:hAnsi="Times New Roman" w:cs="Times New Roman"/>
          <w:b/>
          <w:sz w:val="28"/>
          <w:szCs w:val="28"/>
        </w:rPr>
      </w:pPr>
      <w:r>
        <w:rPr>
          <w:rFonts w:ascii="Times New Roman" w:hAnsi="Times New Roman" w:cs="Times New Roman"/>
          <w:b/>
          <w:sz w:val="28"/>
          <w:szCs w:val="28"/>
        </w:rPr>
        <w:t xml:space="preserve">FOR DISPLAY2: </w:t>
      </w:r>
    </w:p>
    <w:p w14:paraId="5F956800" w14:textId="77777777" w:rsidR="00F17F5F" w:rsidRDefault="00F17F5F" w:rsidP="00F17F5F">
      <w:r>
        <w:rPr>
          <w:rFonts w:ascii="Times New Roman" w:hAnsi="Times New Roman" w:cs="Times New Roman"/>
          <w:b/>
          <w:sz w:val="28"/>
          <w:szCs w:val="28"/>
        </w:rPr>
        <w:tab/>
      </w:r>
      <w:r>
        <w:rPr>
          <w:rFonts w:ascii="Times New Roman" w:hAnsi="Times New Roman" w:cs="Times New Roman"/>
          <w:sz w:val="28"/>
          <w:szCs w:val="28"/>
        </w:rPr>
        <w:t>DSA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P0.10</w:t>
      </w:r>
    </w:p>
    <w:p w14:paraId="01C3C0F0" w14:textId="77777777" w:rsidR="00F17F5F" w:rsidRDefault="00F17F5F" w:rsidP="00F17F5F">
      <w:r>
        <w:rPr>
          <w:rFonts w:ascii="Times New Roman" w:hAnsi="Times New Roman" w:cs="Times New Roman"/>
          <w:sz w:val="28"/>
          <w:szCs w:val="28"/>
        </w:rPr>
        <w:tab/>
        <w:t>CP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P0.11</w:t>
      </w:r>
    </w:p>
    <w:p w14:paraId="4DCD711B" w14:textId="77777777" w:rsidR="00F17F5F" w:rsidRDefault="00F17F5F" w:rsidP="00F17F5F">
      <w:pPr>
        <w:rPr>
          <w:rFonts w:ascii="Times New Roman" w:hAnsi="Times New Roman" w:cs="Times New Roman"/>
          <w:sz w:val="28"/>
          <w:szCs w:val="28"/>
        </w:rPr>
      </w:pPr>
    </w:p>
    <w:p w14:paraId="5D79024F" w14:textId="77777777" w:rsidR="00F17F5F" w:rsidRDefault="00F17F5F" w:rsidP="00F17F5F">
      <w:pPr>
        <w:ind w:firstLine="709"/>
      </w:pPr>
      <w:r>
        <w:rPr>
          <w:rFonts w:ascii="Times New Roman" w:hAnsi="Times New Roman" w:cs="Times New Roman"/>
          <w:sz w:val="28"/>
          <w:szCs w:val="28"/>
        </w:rPr>
        <w:t>Q0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COL1 (DOT MATRIX DISPLAY)</w:t>
      </w:r>
    </w:p>
    <w:p w14:paraId="065A77F4" w14:textId="77777777" w:rsidR="00F17F5F" w:rsidRDefault="00F17F5F" w:rsidP="00F17F5F">
      <w:r>
        <w:rPr>
          <w:rFonts w:ascii="Times New Roman" w:hAnsi="Times New Roman" w:cs="Times New Roman"/>
          <w:sz w:val="28"/>
          <w:szCs w:val="28"/>
        </w:rPr>
        <w:tab/>
        <w:t>Q1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COL2 (DOT MATRIX DISPLAY)</w:t>
      </w:r>
    </w:p>
    <w:p w14:paraId="57B88AA7" w14:textId="77777777" w:rsidR="00F17F5F" w:rsidRDefault="00F17F5F" w:rsidP="00F17F5F">
      <w:r>
        <w:rPr>
          <w:rFonts w:ascii="Times New Roman" w:hAnsi="Times New Roman" w:cs="Times New Roman"/>
          <w:sz w:val="28"/>
          <w:szCs w:val="28"/>
        </w:rPr>
        <w:tab/>
        <w:t>Q2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COL3 (DOT MATRIX DISPLAY)</w:t>
      </w:r>
    </w:p>
    <w:p w14:paraId="5DAC1FA7" w14:textId="77777777" w:rsidR="00F17F5F" w:rsidRDefault="00F17F5F" w:rsidP="00F17F5F">
      <w:r>
        <w:rPr>
          <w:rFonts w:ascii="Times New Roman" w:hAnsi="Times New Roman" w:cs="Times New Roman"/>
          <w:sz w:val="28"/>
          <w:szCs w:val="28"/>
        </w:rPr>
        <w:tab/>
        <w:t>Q3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COL4 (DOT MATRIX DISPLAY)</w:t>
      </w:r>
    </w:p>
    <w:p w14:paraId="2F473498" w14:textId="77777777" w:rsidR="00F17F5F" w:rsidRDefault="00F17F5F" w:rsidP="00F17F5F">
      <w:r>
        <w:rPr>
          <w:rFonts w:ascii="Times New Roman" w:hAnsi="Times New Roman" w:cs="Times New Roman"/>
          <w:sz w:val="28"/>
          <w:szCs w:val="28"/>
        </w:rPr>
        <w:tab/>
        <w:t>Q4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COL5 (DOT MATRIX DISPLAY)</w:t>
      </w:r>
    </w:p>
    <w:p w14:paraId="59B96669" w14:textId="77777777" w:rsidR="00F17F5F" w:rsidRDefault="00F17F5F" w:rsidP="00F17F5F">
      <w:r>
        <w:rPr>
          <w:rFonts w:ascii="Times New Roman" w:hAnsi="Times New Roman" w:cs="Times New Roman"/>
          <w:sz w:val="28"/>
          <w:szCs w:val="28"/>
        </w:rPr>
        <w:tab/>
        <w:t>Q5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COL6 (DOT MATRIX DISPLAY)</w:t>
      </w:r>
    </w:p>
    <w:p w14:paraId="389AB704" w14:textId="77777777" w:rsidR="00F17F5F" w:rsidRDefault="00F17F5F" w:rsidP="00F17F5F">
      <w:r>
        <w:rPr>
          <w:rFonts w:ascii="Times New Roman" w:hAnsi="Times New Roman" w:cs="Times New Roman"/>
          <w:sz w:val="28"/>
          <w:szCs w:val="28"/>
        </w:rPr>
        <w:tab/>
        <w:t>Q6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 xml:space="preserve">COL7 (DOT MATRIX DISPLAY) </w:t>
      </w:r>
      <w:r>
        <w:rPr>
          <w:rFonts w:ascii="Times New Roman" w:hAnsi="Times New Roman" w:cs="Times New Roman"/>
          <w:sz w:val="28"/>
          <w:szCs w:val="28"/>
        </w:rPr>
        <w:tab/>
      </w:r>
    </w:p>
    <w:p w14:paraId="226BEB5F" w14:textId="77777777" w:rsidR="00F17F5F" w:rsidRDefault="00F17F5F" w:rsidP="00F17F5F">
      <w:pPr>
        <w:ind w:firstLine="709"/>
      </w:pPr>
      <w:r>
        <w:rPr>
          <w:rFonts w:ascii="Times New Roman" w:hAnsi="Times New Roman" w:cs="Times New Roman"/>
          <w:sz w:val="28"/>
          <w:szCs w:val="28"/>
        </w:rPr>
        <w:t>Q7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COL8 (DOT MATRIX DISPLAY)</w:t>
      </w:r>
    </w:p>
    <w:p w14:paraId="213169F7" w14:textId="77777777" w:rsidR="00F17F5F" w:rsidRDefault="00F17F5F" w:rsidP="00F17F5F">
      <w:pPr>
        <w:rPr>
          <w:rFonts w:ascii="Times New Roman" w:hAnsi="Times New Roman" w:cs="Times New Roman"/>
          <w:sz w:val="28"/>
          <w:szCs w:val="28"/>
        </w:rPr>
      </w:pPr>
    </w:p>
    <w:p w14:paraId="7FBAE305" w14:textId="77777777" w:rsidR="00F17F5F" w:rsidRDefault="00F17F5F" w:rsidP="00F17F5F">
      <w:r>
        <w:rPr>
          <w:rFonts w:ascii="Times New Roman" w:hAnsi="Times New Roman" w:cs="Times New Roman"/>
          <w:sz w:val="28"/>
          <w:szCs w:val="28"/>
        </w:rPr>
        <w:t>Note: Dot matrix display to 74HC164 connections are fixed on the board</w:t>
      </w:r>
    </w:p>
    <w:p w14:paraId="3FA44328" w14:textId="77777777" w:rsidR="00F17F5F" w:rsidRDefault="00F17F5F" w:rsidP="00F17F5F">
      <w:r>
        <w:rPr>
          <w:rFonts w:ascii="Times New Roman" w:hAnsi="Times New Roman" w:cs="Times New Roman"/>
          <w:b/>
          <w:sz w:val="28"/>
          <w:szCs w:val="28"/>
        </w:rPr>
        <w:tab/>
      </w:r>
    </w:p>
    <w:p w14:paraId="78AF52F4" w14:textId="30E51F97" w:rsidR="00F17F5F" w:rsidRDefault="00F17F5F" w:rsidP="00F17F5F">
      <w:pPr>
        <w:rPr>
          <w:rFonts w:ascii="Times New Roman" w:hAnsi="Times New Roman" w:cs="Times New Roman"/>
          <w:b/>
          <w:sz w:val="28"/>
          <w:szCs w:val="28"/>
        </w:rPr>
      </w:pPr>
      <w:r>
        <w:rPr>
          <w:rFonts w:ascii="Times New Roman" w:hAnsi="Times New Roman" w:cs="Times New Roman"/>
          <w:b/>
          <w:sz w:val="28"/>
          <w:szCs w:val="28"/>
        </w:rPr>
        <w:t xml:space="preserve">FOR DISPLAY3: </w:t>
      </w:r>
    </w:p>
    <w:p w14:paraId="790E616F" w14:textId="77777777" w:rsidR="00F17F5F" w:rsidRDefault="00F17F5F" w:rsidP="00F17F5F">
      <w:r>
        <w:rPr>
          <w:rFonts w:ascii="Times New Roman" w:hAnsi="Times New Roman" w:cs="Times New Roman"/>
          <w:b/>
          <w:sz w:val="28"/>
          <w:szCs w:val="28"/>
        </w:rPr>
        <w:tab/>
      </w:r>
      <w:r>
        <w:rPr>
          <w:rFonts w:ascii="Times New Roman" w:hAnsi="Times New Roman" w:cs="Times New Roman"/>
          <w:sz w:val="28"/>
          <w:szCs w:val="28"/>
        </w:rPr>
        <w:t>DSA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P0.12</w:t>
      </w:r>
    </w:p>
    <w:p w14:paraId="37BCD6D6" w14:textId="77777777" w:rsidR="00F17F5F" w:rsidRDefault="00F17F5F" w:rsidP="00F17F5F">
      <w:r>
        <w:rPr>
          <w:rFonts w:ascii="Times New Roman" w:hAnsi="Times New Roman" w:cs="Times New Roman"/>
          <w:sz w:val="28"/>
          <w:szCs w:val="28"/>
        </w:rPr>
        <w:tab/>
        <w:t>CP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P0.13</w:t>
      </w:r>
    </w:p>
    <w:p w14:paraId="628A9ECA" w14:textId="77777777" w:rsidR="00F17F5F" w:rsidRDefault="00F17F5F" w:rsidP="00F17F5F">
      <w:pPr>
        <w:rPr>
          <w:rFonts w:ascii="Times New Roman" w:hAnsi="Times New Roman" w:cs="Times New Roman"/>
          <w:sz w:val="28"/>
          <w:szCs w:val="28"/>
        </w:rPr>
      </w:pPr>
    </w:p>
    <w:p w14:paraId="7AFA9D6C" w14:textId="77777777" w:rsidR="00F17F5F" w:rsidRDefault="00F17F5F" w:rsidP="00F17F5F">
      <w:pPr>
        <w:ind w:firstLine="709"/>
      </w:pPr>
      <w:r>
        <w:rPr>
          <w:rFonts w:ascii="Times New Roman" w:hAnsi="Times New Roman" w:cs="Times New Roman"/>
          <w:sz w:val="28"/>
          <w:szCs w:val="28"/>
        </w:rPr>
        <w:lastRenderedPageBreak/>
        <w:t>Q0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COL1 (DOT MATRIX DISPLAY)</w:t>
      </w:r>
    </w:p>
    <w:p w14:paraId="7B76239A" w14:textId="77777777" w:rsidR="00F17F5F" w:rsidRDefault="00F17F5F" w:rsidP="00F17F5F">
      <w:r>
        <w:rPr>
          <w:rFonts w:ascii="Times New Roman" w:hAnsi="Times New Roman" w:cs="Times New Roman"/>
          <w:sz w:val="28"/>
          <w:szCs w:val="28"/>
        </w:rPr>
        <w:tab/>
        <w:t>Q1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COL2 (DOT MATRIX DISPLAY)</w:t>
      </w:r>
    </w:p>
    <w:p w14:paraId="7E40D662" w14:textId="77777777" w:rsidR="00F17F5F" w:rsidRDefault="00F17F5F" w:rsidP="00F17F5F">
      <w:r>
        <w:rPr>
          <w:rFonts w:ascii="Times New Roman" w:hAnsi="Times New Roman" w:cs="Times New Roman"/>
          <w:sz w:val="28"/>
          <w:szCs w:val="28"/>
        </w:rPr>
        <w:tab/>
        <w:t>Q2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COL3 (DOT MATRIX DISPLAY)</w:t>
      </w:r>
    </w:p>
    <w:p w14:paraId="186D6F28" w14:textId="77777777" w:rsidR="00F17F5F" w:rsidRDefault="00F17F5F" w:rsidP="00F17F5F">
      <w:r>
        <w:rPr>
          <w:rFonts w:ascii="Times New Roman" w:hAnsi="Times New Roman" w:cs="Times New Roman"/>
          <w:sz w:val="28"/>
          <w:szCs w:val="28"/>
        </w:rPr>
        <w:tab/>
        <w:t>Q3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COL4 (DOT MATRIX DISPLAY)</w:t>
      </w:r>
    </w:p>
    <w:p w14:paraId="394E0741" w14:textId="77777777" w:rsidR="00F17F5F" w:rsidRDefault="00F17F5F" w:rsidP="00F17F5F">
      <w:r>
        <w:rPr>
          <w:rFonts w:ascii="Times New Roman" w:hAnsi="Times New Roman" w:cs="Times New Roman"/>
          <w:sz w:val="28"/>
          <w:szCs w:val="28"/>
        </w:rPr>
        <w:tab/>
        <w:t>Q4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COL5 (DOT MATRIX DISPLAY)</w:t>
      </w:r>
    </w:p>
    <w:p w14:paraId="01792B86" w14:textId="77777777" w:rsidR="00F17F5F" w:rsidRDefault="00F17F5F" w:rsidP="00F17F5F">
      <w:r>
        <w:rPr>
          <w:rFonts w:ascii="Times New Roman" w:hAnsi="Times New Roman" w:cs="Times New Roman"/>
          <w:sz w:val="28"/>
          <w:szCs w:val="28"/>
        </w:rPr>
        <w:tab/>
        <w:t>Q5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COL6 (DOT MATRIX DISPLAY)</w:t>
      </w:r>
    </w:p>
    <w:p w14:paraId="20875E2B" w14:textId="77777777" w:rsidR="00F17F5F" w:rsidRDefault="00F17F5F" w:rsidP="00F17F5F">
      <w:r>
        <w:rPr>
          <w:rFonts w:ascii="Times New Roman" w:hAnsi="Times New Roman" w:cs="Times New Roman"/>
          <w:sz w:val="28"/>
          <w:szCs w:val="28"/>
        </w:rPr>
        <w:tab/>
        <w:t>Q6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 xml:space="preserve">COL7 (DOT MATRIX DISPLAY) </w:t>
      </w:r>
      <w:r>
        <w:rPr>
          <w:rFonts w:ascii="Times New Roman" w:hAnsi="Times New Roman" w:cs="Times New Roman"/>
          <w:sz w:val="28"/>
          <w:szCs w:val="28"/>
        </w:rPr>
        <w:tab/>
      </w:r>
    </w:p>
    <w:p w14:paraId="04344ABA" w14:textId="77777777" w:rsidR="00F17F5F" w:rsidRDefault="00F17F5F" w:rsidP="00F17F5F">
      <w:pPr>
        <w:ind w:firstLine="709"/>
      </w:pPr>
      <w:r>
        <w:rPr>
          <w:rFonts w:ascii="Times New Roman" w:hAnsi="Times New Roman" w:cs="Times New Roman"/>
          <w:sz w:val="28"/>
          <w:szCs w:val="28"/>
        </w:rPr>
        <w:t>Q7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COL8 (DOT MATRIX DISPLAY)</w:t>
      </w:r>
    </w:p>
    <w:p w14:paraId="65237BE6" w14:textId="77777777" w:rsidR="00F17F5F" w:rsidRDefault="00F17F5F" w:rsidP="00F17F5F">
      <w:pPr>
        <w:rPr>
          <w:rFonts w:ascii="Times New Roman" w:hAnsi="Times New Roman" w:cs="Times New Roman"/>
          <w:sz w:val="28"/>
          <w:szCs w:val="28"/>
        </w:rPr>
      </w:pPr>
    </w:p>
    <w:p w14:paraId="1D552333" w14:textId="77777777" w:rsidR="00F17F5F" w:rsidRDefault="00F17F5F" w:rsidP="00F17F5F">
      <w:r>
        <w:rPr>
          <w:rFonts w:ascii="Times New Roman" w:hAnsi="Times New Roman" w:cs="Times New Roman"/>
          <w:sz w:val="28"/>
          <w:szCs w:val="28"/>
        </w:rPr>
        <w:t>Note: Dot matrix display to 74HC164 connections are fixed on the board</w:t>
      </w:r>
    </w:p>
    <w:p w14:paraId="66342840" w14:textId="77777777" w:rsidR="00F17F5F" w:rsidRDefault="00F17F5F" w:rsidP="00F17F5F">
      <w:r>
        <w:rPr>
          <w:rFonts w:ascii="Times New Roman" w:hAnsi="Times New Roman" w:cs="Times New Roman"/>
          <w:b/>
          <w:sz w:val="28"/>
          <w:szCs w:val="28"/>
        </w:rPr>
        <w:tab/>
      </w:r>
    </w:p>
    <w:p w14:paraId="653876CF" w14:textId="60F9A677" w:rsidR="00F17F5F" w:rsidRDefault="00F17F5F" w:rsidP="00F17F5F">
      <w:pPr>
        <w:rPr>
          <w:rFonts w:ascii="Times New Roman" w:hAnsi="Times New Roman" w:cs="Times New Roman"/>
          <w:b/>
          <w:sz w:val="28"/>
          <w:szCs w:val="28"/>
        </w:rPr>
      </w:pPr>
      <w:r>
        <w:rPr>
          <w:rFonts w:ascii="Times New Roman" w:hAnsi="Times New Roman" w:cs="Times New Roman"/>
          <w:b/>
          <w:sz w:val="28"/>
          <w:szCs w:val="28"/>
        </w:rPr>
        <w:t xml:space="preserve">FOR DISPLAY4: </w:t>
      </w:r>
    </w:p>
    <w:p w14:paraId="4232E31A" w14:textId="77777777" w:rsidR="00F17F5F" w:rsidRDefault="00F17F5F" w:rsidP="00F17F5F">
      <w:r>
        <w:rPr>
          <w:rFonts w:ascii="Times New Roman" w:hAnsi="Times New Roman" w:cs="Times New Roman"/>
          <w:b/>
          <w:sz w:val="28"/>
          <w:szCs w:val="28"/>
        </w:rPr>
        <w:tab/>
      </w:r>
      <w:r>
        <w:rPr>
          <w:rFonts w:ascii="Times New Roman" w:hAnsi="Times New Roman" w:cs="Times New Roman"/>
          <w:sz w:val="28"/>
          <w:szCs w:val="28"/>
        </w:rPr>
        <w:t>DSA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P0.14</w:t>
      </w:r>
    </w:p>
    <w:p w14:paraId="353F389C" w14:textId="77777777" w:rsidR="00F17F5F" w:rsidRDefault="00F17F5F" w:rsidP="00F17F5F">
      <w:r>
        <w:rPr>
          <w:rFonts w:ascii="Times New Roman" w:hAnsi="Times New Roman" w:cs="Times New Roman"/>
          <w:sz w:val="28"/>
          <w:szCs w:val="28"/>
        </w:rPr>
        <w:tab/>
        <w:t>CP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P0.15</w:t>
      </w:r>
    </w:p>
    <w:p w14:paraId="556B7C2E" w14:textId="77777777" w:rsidR="00F17F5F" w:rsidRDefault="00F17F5F" w:rsidP="00F17F5F">
      <w:pPr>
        <w:rPr>
          <w:rFonts w:ascii="Times New Roman" w:hAnsi="Times New Roman" w:cs="Times New Roman"/>
          <w:sz w:val="28"/>
          <w:szCs w:val="28"/>
        </w:rPr>
      </w:pPr>
    </w:p>
    <w:p w14:paraId="1787E3CE" w14:textId="77777777" w:rsidR="00F17F5F" w:rsidRDefault="00F17F5F" w:rsidP="00F17F5F">
      <w:pPr>
        <w:ind w:firstLine="709"/>
      </w:pPr>
      <w:r>
        <w:rPr>
          <w:rFonts w:ascii="Times New Roman" w:hAnsi="Times New Roman" w:cs="Times New Roman"/>
          <w:sz w:val="28"/>
          <w:szCs w:val="28"/>
        </w:rPr>
        <w:t>Q0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COL1 (DOT MATRIX DISPLAY)</w:t>
      </w:r>
    </w:p>
    <w:p w14:paraId="533B0950" w14:textId="77777777" w:rsidR="00F17F5F" w:rsidRDefault="00F17F5F" w:rsidP="00F17F5F">
      <w:r>
        <w:rPr>
          <w:rFonts w:ascii="Times New Roman" w:hAnsi="Times New Roman" w:cs="Times New Roman"/>
          <w:sz w:val="28"/>
          <w:szCs w:val="28"/>
        </w:rPr>
        <w:tab/>
        <w:t>Q1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COL2 (DOT MATRIX DISPLAY)</w:t>
      </w:r>
    </w:p>
    <w:p w14:paraId="1AE113BD" w14:textId="77777777" w:rsidR="00F17F5F" w:rsidRDefault="00F17F5F" w:rsidP="00F17F5F">
      <w:r>
        <w:rPr>
          <w:rFonts w:ascii="Times New Roman" w:hAnsi="Times New Roman" w:cs="Times New Roman"/>
          <w:sz w:val="28"/>
          <w:szCs w:val="28"/>
        </w:rPr>
        <w:tab/>
        <w:t>Q2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COL3 (DOT MATRIX DISPLAY)</w:t>
      </w:r>
    </w:p>
    <w:p w14:paraId="47BEECB0" w14:textId="77777777" w:rsidR="00F17F5F" w:rsidRDefault="00F17F5F" w:rsidP="00F17F5F">
      <w:r>
        <w:rPr>
          <w:rFonts w:ascii="Times New Roman" w:hAnsi="Times New Roman" w:cs="Times New Roman"/>
          <w:sz w:val="28"/>
          <w:szCs w:val="28"/>
        </w:rPr>
        <w:tab/>
        <w:t>Q3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COL4 (DOT MATRIX DISPLAY)</w:t>
      </w:r>
    </w:p>
    <w:p w14:paraId="028AEA2B" w14:textId="77777777" w:rsidR="00F17F5F" w:rsidRDefault="00F17F5F" w:rsidP="00F17F5F">
      <w:r>
        <w:rPr>
          <w:rFonts w:ascii="Times New Roman" w:hAnsi="Times New Roman" w:cs="Times New Roman"/>
          <w:sz w:val="28"/>
          <w:szCs w:val="28"/>
        </w:rPr>
        <w:tab/>
        <w:t>Q4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COL5 (DOT MATRIX DISPLAY)</w:t>
      </w:r>
    </w:p>
    <w:p w14:paraId="26461903" w14:textId="77777777" w:rsidR="00F17F5F" w:rsidRDefault="00F17F5F" w:rsidP="00F17F5F">
      <w:r>
        <w:rPr>
          <w:rFonts w:ascii="Times New Roman" w:hAnsi="Times New Roman" w:cs="Times New Roman"/>
          <w:sz w:val="28"/>
          <w:szCs w:val="28"/>
        </w:rPr>
        <w:tab/>
        <w:t>Q5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COL6 (DOT MATRIX DISPLAY)</w:t>
      </w:r>
    </w:p>
    <w:p w14:paraId="6A3A5411" w14:textId="77777777" w:rsidR="00F17F5F" w:rsidRDefault="00F17F5F" w:rsidP="00F17F5F">
      <w:r>
        <w:rPr>
          <w:rFonts w:ascii="Times New Roman" w:hAnsi="Times New Roman" w:cs="Times New Roman"/>
          <w:sz w:val="28"/>
          <w:szCs w:val="28"/>
        </w:rPr>
        <w:tab/>
        <w:t>Q6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 xml:space="preserve">COL7 (DOT MATRIX DISPLAY) </w:t>
      </w:r>
      <w:r>
        <w:rPr>
          <w:rFonts w:ascii="Times New Roman" w:hAnsi="Times New Roman" w:cs="Times New Roman"/>
          <w:sz w:val="28"/>
          <w:szCs w:val="28"/>
        </w:rPr>
        <w:tab/>
      </w:r>
    </w:p>
    <w:p w14:paraId="5AB8080F" w14:textId="77777777" w:rsidR="00F17F5F" w:rsidRDefault="00F17F5F" w:rsidP="00F17F5F">
      <w:pPr>
        <w:ind w:firstLine="709"/>
      </w:pPr>
      <w:r>
        <w:rPr>
          <w:rFonts w:ascii="Times New Roman" w:hAnsi="Times New Roman" w:cs="Times New Roman"/>
          <w:sz w:val="28"/>
          <w:szCs w:val="28"/>
        </w:rPr>
        <w:t>Q7 (74HC164)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COL8 (DOT MATRIX DISPLAY)</w:t>
      </w:r>
    </w:p>
    <w:p w14:paraId="611A1943" w14:textId="77777777" w:rsidR="00F17F5F" w:rsidRDefault="00F17F5F" w:rsidP="00F17F5F">
      <w:pPr>
        <w:rPr>
          <w:rFonts w:ascii="Times New Roman" w:hAnsi="Times New Roman" w:cs="Times New Roman"/>
          <w:sz w:val="28"/>
          <w:szCs w:val="28"/>
        </w:rPr>
      </w:pPr>
    </w:p>
    <w:p w14:paraId="41481C2C" w14:textId="77777777" w:rsidR="00F17F5F" w:rsidRDefault="00F17F5F" w:rsidP="00F17F5F">
      <w:r>
        <w:rPr>
          <w:rFonts w:ascii="Times New Roman" w:hAnsi="Times New Roman" w:cs="Times New Roman"/>
          <w:sz w:val="28"/>
          <w:szCs w:val="28"/>
        </w:rPr>
        <w:t>Note: Dot matrix display to 74HC164 connections are fixed on the board</w:t>
      </w:r>
    </w:p>
    <w:p w14:paraId="066D8EFE" w14:textId="77777777" w:rsidR="00F17F5F" w:rsidRDefault="00F17F5F" w:rsidP="00F17F5F">
      <w:r>
        <w:rPr>
          <w:rFonts w:ascii="Times New Roman" w:hAnsi="Times New Roman" w:cs="Times New Roman"/>
          <w:b/>
          <w:sz w:val="28"/>
          <w:szCs w:val="28"/>
        </w:rPr>
        <w:tab/>
      </w:r>
    </w:p>
    <w:p w14:paraId="341352EF" w14:textId="77777777" w:rsidR="00F17F5F" w:rsidRDefault="00F17F5F" w:rsidP="00F17F5F">
      <w:pPr>
        <w:ind w:firstLine="709"/>
        <w:jc w:val="both"/>
      </w:pPr>
      <w:r>
        <w:rPr>
          <w:rFonts w:ascii="Times New Roman" w:hAnsi="Times New Roman" w:cs="Times New Roman"/>
          <w:sz w:val="28"/>
          <w:szCs w:val="28"/>
        </w:rPr>
        <w:lastRenderedPageBreak/>
        <w:t>For data input user has to use 0-7 pins on the dot matrix board. Check the dot matrix board for 0-7 pins. For better understanding refer the below mentioned details.</w:t>
      </w:r>
    </w:p>
    <w:p w14:paraId="05812094" w14:textId="77777777" w:rsidR="00F17F5F" w:rsidRDefault="00F17F5F" w:rsidP="00F17F5F">
      <w:pPr>
        <w:ind w:firstLine="709"/>
        <w:jc w:val="both"/>
      </w:pPr>
      <w:r>
        <w:rPr>
          <w:rFonts w:ascii="Times New Roman" w:hAnsi="Times New Roman" w:cs="Times New Roman"/>
          <w:sz w:val="28"/>
          <w:szCs w:val="28"/>
        </w:rPr>
        <w:t>74HC164_1</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0 - DSA</w:t>
      </w:r>
    </w:p>
    <w:p w14:paraId="45CB79E6" w14:textId="77777777" w:rsidR="00F17F5F" w:rsidRDefault="00F17F5F" w:rsidP="00F17F5F">
      <w:pPr>
        <w:ind w:left="2836" w:firstLine="709"/>
        <w:jc w:val="both"/>
      </w:pPr>
      <w:r>
        <w:rPr>
          <w:rFonts w:ascii="Times New Roman" w:hAnsi="Times New Roman" w:cs="Times New Roman"/>
          <w:sz w:val="28"/>
          <w:szCs w:val="28"/>
        </w:rPr>
        <w:t>1 - CP</w:t>
      </w:r>
    </w:p>
    <w:p w14:paraId="2A1045DF" w14:textId="77777777" w:rsidR="00F17F5F" w:rsidRDefault="00F17F5F" w:rsidP="00F17F5F">
      <w:pPr>
        <w:ind w:firstLine="709"/>
        <w:jc w:val="both"/>
      </w:pPr>
      <w:r>
        <w:rPr>
          <w:rFonts w:ascii="Times New Roman" w:hAnsi="Times New Roman" w:cs="Times New Roman"/>
          <w:sz w:val="28"/>
          <w:szCs w:val="28"/>
        </w:rPr>
        <w:t>74HC164_2</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2 - DSA</w:t>
      </w:r>
    </w:p>
    <w:p w14:paraId="4D554345" w14:textId="77777777" w:rsidR="00F17F5F" w:rsidRDefault="00F17F5F" w:rsidP="00F17F5F">
      <w:pPr>
        <w:ind w:left="2836" w:firstLine="709"/>
        <w:jc w:val="both"/>
      </w:pPr>
      <w:r>
        <w:rPr>
          <w:rFonts w:ascii="Times New Roman" w:hAnsi="Times New Roman" w:cs="Times New Roman"/>
          <w:sz w:val="28"/>
          <w:szCs w:val="28"/>
        </w:rPr>
        <w:t>3 - CP</w:t>
      </w:r>
    </w:p>
    <w:p w14:paraId="5B027DF0" w14:textId="77777777" w:rsidR="00F17F5F" w:rsidRDefault="00F17F5F" w:rsidP="00F17F5F">
      <w:pPr>
        <w:ind w:firstLine="709"/>
        <w:jc w:val="both"/>
      </w:pPr>
      <w:r>
        <w:rPr>
          <w:rFonts w:ascii="Times New Roman" w:hAnsi="Times New Roman" w:cs="Times New Roman"/>
          <w:sz w:val="28"/>
          <w:szCs w:val="28"/>
        </w:rPr>
        <w:t>74HC164_3</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4 - DSA</w:t>
      </w:r>
    </w:p>
    <w:p w14:paraId="09A65228" w14:textId="77777777" w:rsidR="00F17F5F" w:rsidRDefault="00F17F5F" w:rsidP="00F17F5F">
      <w:pPr>
        <w:ind w:left="2836" w:firstLine="709"/>
        <w:jc w:val="both"/>
      </w:pPr>
      <w:r>
        <w:rPr>
          <w:rFonts w:ascii="Times New Roman" w:hAnsi="Times New Roman" w:cs="Times New Roman"/>
          <w:sz w:val="28"/>
          <w:szCs w:val="28"/>
        </w:rPr>
        <w:t>5 - CP</w:t>
      </w:r>
    </w:p>
    <w:p w14:paraId="4CAA8692" w14:textId="77777777" w:rsidR="00F17F5F" w:rsidRDefault="00F17F5F" w:rsidP="00F17F5F">
      <w:pPr>
        <w:ind w:firstLine="709"/>
        <w:jc w:val="both"/>
      </w:pPr>
      <w:r>
        <w:rPr>
          <w:rFonts w:ascii="Times New Roman" w:hAnsi="Times New Roman" w:cs="Times New Roman"/>
          <w:sz w:val="28"/>
          <w:szCs w:val="28"/>
        </w:rPr>
        <w:t>74HC164_4</w:t>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6 - DSA</w:t>
      </w:r>
    </w:p>
    <w:p w14:paraId="3183B707" w14:textId="456E040B" w:rsidR="00F17F5F" w:rsidRDefault="00F17F5F" w:rsidP="00132E18">
      <w:pPr>
        <w:ind w:left="2836" w:firstLine="709"/>
        <w:jc w:val="both"/>
        <w:rPr>
          <w:rFonts w:ascii="Times New Roman" w:hAnsi="Times New Roman" w:cs="Times New Roman"/>
          <w:b/>
          <w:sz w:val="28"/>
          <w:szCs w:val="28"/>
        </w:rPr>
      </w:pPr>
      <w:r>
        <w:rPr>
          <w:rFonts w:ascii="Times New Roman" w:hAnsi="Times New Roman" w:cs="Times New Roman"/>
          <w:sz w:val="28"/>
          <w:szCs w:val="28"/>
        </w:rPr>
        <w:t>7 – CP</w:t>
      </w:r>
    </w:p>
    <w:p w14:paraId="273EF95C" w14:textId="7AB9D003" w:rsidR="00F17F5F" w:rsidRDefault="00F17F5F" w:rsidP="00F17F5F">
      <w:pPr>
        <w:rPr>
          <w:rFonts w:ascii="Times New Roman" w:hAnsi="Times New Roman" w:cs="Times New Roman"/>
          <w:b/>
          <w:sz w:val="28"/>
          <w:szCs w:val="28"/>
        </w:rPr>
      </w:pPr>
      <w:r>
        <w:rPr>
          <w:rFonts w:ascii="Times New Roman" w:hAnsi="Times New Roman" w:cs="Times New Roman"/>
          <w:b/>
          <w:sz w:val="28"/>
          <w:szCs w:val="28"/>
        </w:rPr>
        <w:t>74HC573:</w:t>
      </w:r>
    </w:p>
    <w:p w14:paraId="35F114AA" w14:textId="77777777" w:rsidR="00F17F5F" w:rsidRDefault="00F17F5F" w:rsidP="00F17F5F">
      <w:pPr>
        <w:ind w:firstLine="709"/>
      </w:pPr>
      <w:r>
        <w:rPr>
          <w:rFonts w:ascii="Times New Roman" w:hAnsi="Times New Roman" w:cs="Times New Roman"/>
          <w:sz w:val="28"/>
          <w:szCs w:val="28"/>
        </w:rPr>
        <w:t>D0 (74HC573)</w:t>
      </w:r>
      <w:r>
        <w:rPr>
          <w:rFonts w:ascii="Times New Roman" w:hAnsi="Times New Roman" w:cs="Times New Roman"/>
          <w:sz w:val="28"/>
          <w:szCs w:val="28"/>
        </w:rPr>
        <w:tab/>
        <w:t>-</w:t>
      </w:r>
      <w:r>
        <w:rPr>
          <w:rFonts w:ascii="Times New Roman" w:hAnsi="Times New Roman" w:cs="Times New Roman"/>
          <w:sz w:val="28"/>
          <w:szCs w:val="28"/>
        </w:rPr>
        <w:tab/>
        <w:t xml:space="preserve">P0.0 </w:t>
      </w:r>
    </w:p>
    <w:p w14:paraId="7CB29A37" w14:textId="77777777" w:rsidR="00F17F5F" w:rsidRDefault="00F17F5F" w:rsidP="00F17F5F">
      <w:pPr>
        <w:ind w:firstLine="709"/>
      </w:pPr>
      <w:r>
        <w:rPr>
          <w:rFonts w:ascii="Times New Roman" w:hAnsi="Times New Roman" w:cs="Times New Roman"/>
          <w:sz w:val="28"/>
          <w:szCs w:val="28"/>
        </w:rPr>
        <w:t>D1 (74HC573)</w:t>
      </w:r>
      <w:r>
        <w:rPr>
          <w:rFonts w:ascii="Times New Roman" w:hAnsi="Times New Roman" w:cs="Times New Roman"/>
          <w:sz w:val="28"/>
          <w:szCs w:val="28"/>
        </w:rPr>
        <w:tab/>
        <w:t>-</w:t>
      </w:r>
      <w:r>
        <w:rPr>
          <w:rFonts w:ascii="Times New Roman" w:hAnsi="Times New Roman" w:cs="Times New Roman"/>
          <w:sz w:val="28"/>
          <w:szCs w:val="28"/>
        </w:rPr>
        <w:tab/>
        <w:t xml:space="preserve">P0.1 </w:t>
      </w:r>
    </w:p>
    <w:p w14:paraId="6AD335BA" w14:textId="77777777" w:rsidR="00F17F5F" w:rsidRDefault="00F17F5F" w:rsidP="00F17F5F">
      <w:pPr>
        <w:ind w:firstLine="709"/>
      </w:pPr>
      <w:r>
        <w:rPr>
          <w:rFonts w:ascii="Times New Roman" w:hAnsi="Times New Roman" w:cs="Times New Roman"/>
          <w:sz w:val="28"/>
          <w:szCs w:val="28"/>
        </w:rPr>
        <w:t>D2 (74HC573)</w:t>
      </w:r>
      <w:r>
        <w:rPr>
          <w:rFonts w:ascii="Times New Roman" w:hAnsi="Times New Roman" w:cs="Times New Roman"/>
          <w:sz w:val="28"/>
          <w:szCs w:val="28"/>
        </w:rPr>
        <w:tab/>
        <w:t>-</w:t>
      </w:r>
      <w:r>
        <w:rPr>
          <w:rFonts w:ascii="Times New Roman" w:hAnsi="Times New Roman" w:cs="Times New Roman"/>
          <w:sz w:val="28"/>
          <w:szCs w:val="28"/>
        </w:rPr>
        <w:tab/>
        <w:t xml:space="preserve">P0.2 </w:t>
      </w:r>
    </w:p>
    <w:p w14:paraId="43C10340" w14:textId="77777777" w:rsidR="00F17F5F" w:rsidRDefault="00F17F5F" w:rsidP="00F17F5F">
      <w:pPr>
        <w:ind w:firstLine="709"/>
      </w:pPr>
      <w:r>
        <w:rPr>
          <w:rFonts w:ascii="Times New Roman" w:hAnsi="Times New Roman" w:cs="Times New Roman"/>
          <w:sz w:val="28"/>
          <w:szCs w:val="28"/>
        </w:rPr>
        <w:t>D3 (74HC573)</w:t>
      </w:r>
      <w:r>
        <w:rPr>
          <w:rFonts w:ascii="Times New Roman" w:hAnsi="Times New Roman" w:cs="Times New Roman"/>
          <w:sz w:val="28"/>
          <w:szCs w:val="28"/>
        </w:rPr>
        <w:tab/>
        <w:t>-</w:t>
      </w:r>
      <w:r>
        <w:rPr>
          <w:rFonts w:ascii="Times New Roman" w:hAnsi="Times New Roman" w:cs="Times New Roman"/>
          <w:sz w:val="28"/>
          <w:szCs w:val="28"/>
        </w:rPr>
        <w:tab/>
        <w:t xml:space="preserve">P0.3 </w:t>
      </w:r>
    </w:p>
    <w:p w14:paraId="5EA690A1" w14:textId="77777777" w:rsidR="00F17F5F" w:rsidRDefault="00F17F5F" w:rsidP="00F17F5F">
      <w:pPr>
        <w:ind w:firstLine="709"/>
      </w:pPr>
      <w:r>
        <w:rPr>
          <w:rFonts w:ascii="Times New Roman" w:hAnsi="Times New Roman" w:cs="Times New Roman"/>
          <w:sz w:val="28"/>
          <w:szCs w:val="28"/>
        </w:rPr>
        <w:t>D4 (74HC573)</w:t>
      </w:r>
      <w:r>
        <w:rPr>
          <w:rFonts w:ascii="Times New Roman" w:hAnsi="Times New Roman" w:cs="Times New Roman"/>
          <w:sz w:val="28"/>
          <w:szCs w:val="28"/>
        </w:rPr>
        <w:tab/>
        <w:t>-</w:t>
      </w:r>
      <w:r>
        <w:rPr>
          <w:rFonts w:ascii="Times New Roman" w:hAnsi="Times New Roman" w:cs="Times New Roman"/>
          <w:sz w:val="28"/>
          <w:szCs w:val="28"/>
        </w:rPr>
        <w:tab/>
        <w:t xml:space="preserve">P0.4 </w:t>
      </w:r>
    </w:p>
    <w:p w14:paraId="37075D49" w14:textId="77777777" w:rsidR="00F17F5F" w:rsidRDefault="00F17F5F" w:rsidP="00F17F5F">
      <w:pPr>
        <w:ind w:firstLine="709"/>
      </w:pPr>
      <w:r>
        <w:rPr>
          <w:rFonts w:ascii="Times New Roman" w:hAnsi="Times New Roman" w:cs="Times New Roman"/>
          <w:sz w:val="28"/>
          <w:szCs w:val="28"/>
        </w:rPr>
        <w:t>D5 (74HC573)</w:t>
      </w:r>
      <w:r>
        <w:rPr>
          <w:rFonts w:ascii="Times New Roman" w:hAnsi="Times New Roman" w:cs="Times New Roman"/>
          <w:sz w:val="28"/>
          <w:szCs w:val="28"/>
        </w:rPr>
        <w:tab/>
        <w:t>-</w:t>
      </w:r>
      <w:r>
        <w:rPr>
          <w:rFonts w:ascii="Times New Roman" w:hAnsi="Times New Roman" w:cs="Times New Roman"/>
          <w:sz w:val="28"/>
          <w:szCs w:val="28"/>
        </w:rPr>
        <w:tab/>
        <w:t xml:space="preserve">P0.5 </w:t>
      </w:r>
    </w:p>
    <w:p w14:paraId="30928978" w14:textId="77777777" w:rsidR="00F17F5F" w:rsidRDefault="00F17F5F" w:rsidP="00F17F5F">
      <w:pPr>
        <w:ind w:firstLine="709"/>
      </w:pPr>
      <w:r>
        <w:rPr>
          <w:rFonts w:ascii="Times New Roman" w:hAnsi="Times New Roman" w:cs="Times New Roman"/>
          <w:sz w:val="28"/>
          <w:szCs w:val="28"/>
        </w:rPr>
        <w:t>D6 (74HC573)</w:t>
      </w:r>
      <w:r>
        <w:rPr>
          <w:rFonts w:ascii="Times New Roman" w:hAnsi="Times New Roman" w:cs="Times New Roman"/>
          <w:sz w:val="28"/>
          <w:szCs w:val="28"/>
        </w:rPr>
        <w:tab/>
        <w:t>-</w:t>
      </w:r>
      <w:r>
        <w:rPr>
          <w:rFonts w:ascii="Times New Roman" w:hAnsi="Times New Roman" w:cs="Times New Roman"/>
          <w:sz w:val="28"/>
          <w:szCs w:val="28"/>
        </w:rPr>
        <w:tab/>
        <w:t xml:space="preserve">P0.6 </w:t>
      </w:r>
    </w:p>
    <w:p w14:paraId="00B0932B" w14:textId="77777777" w:rsidR="00F17F5F" w:rsidRDefault="00F17F5F" w:rsidP="00F17F5F">
      <w:pPr>
        <w:ind w:firstLine="709"/>
      </w:pPr>
      <w:r>
        <w:rPr>
          <w:rFonts w:ascii="Times New Roman" w:hAnsi="Times New Roman" w:cs="Times New Roman"/>
          <w:sz w:val="28"/>
          <w:szCs w:val="28"/>
        </w:rPr>
        <w:t>D7 (74HC573)</w:t>
      </w:r>
      <w:r>
        <w:rPr>
          <w:rFonts w:ascii="Times New Roman" w:hAnsi="Times New Roman" w:cs="Times New Roman"/>
          <w:sz w:val="28"/>
          <w:szCs w:val="28"/>
        </w:rPr>
        <w:tab/>
        <w:t>-</w:t>
      </w:r>
      <w:r>
        <w:rPr>
          <w:rFonts w:ascii="Times New Roman" w:hAnsi="Times New Roman" w:cs="Times New Roman"/>
          <w:sz w:val="28"/>
          <w:szCs w:val="28"/>
        </w:rPr>
        <w:tab/>
        <w:t xml:space="preserve">P0.7 </w:t>
      </w:r>
    </w:p>
    <w:p w14:paraId="110A928B" w14:textId="77777777" w:rsidR="00F17F5F" w:rsidRDefault="00F17F5F" w:rsidP="00F17F5F">
      <w:pPr>
        <w:ind w:firstLine="709"/>
        <w:rPr>
          <w:rFonts w:ascii="Times New Roman" w:hAnsi="Times New Roman" w:cs="Times New Roman"/>
          <w:sz w:val="28"/>
          <w:szCs w:val="28"/>
        </w:rPr>
      </w:pPr>
    </w:p>
    <w:p w14:paraId="5DA4A1A2" w14:textId="77777777" w:rsidR="00F17F5F" w:rsidRDefault="00F17F5F" w:rsidP="00F17F5F">
      <w:pPr>
        <w:ind w:firstLine="709"/>
      </w:pPr>
      <w:r>
        <w:rPr>
          <w:rFonts w:ascii="Times New Roman" w:hAnsi="Times New Roman" w:cs="Times New Roman"/>
          <w:sz w:val="28"/>
          <w:szCs w:val="28"/>
        </w:rPr>
        <w:t>Q0 (74HC573)</w:t>
      </w:r>
      <w:r>
        <w:rPr>
          <w:rFonts w:ascii="Times New Roman" w:hAnsi="Times New Roman" w:cs="Times New Roman"/>
          <w:sz w:val="28"/>
          <w:szCs w:val="28"/>
        </w:rPr>
        <w:tab/>
        <w:t>-</w:t>
      </w:r>
      <w:r>
        <w:rPr>
          <w:rFonts w:ascii="Times New Roman" w:hAnsi="Times New Roman" w:cs="Times New Roman"/>
          <w:sz w:val="28"/>
          <w:szCs w:val="28"/>
        </w:rPr>
        <w:tab/>
        <w:t>ROW8 (DOT MATRIX DISPLAY)</w:t>
      </w:r>
    </w:p>
    <w:p w14:paraId="0FD99F9B" w14:textId="77777777" w:rsidR="00F17F5F" w:rsidRDefault="00F17F5F" w:rsidP="00F17F5F">
      <w:pPr>
        <w:ind w:firstLine="709"/>
      </w:pPr>
      <w:r>
        <w:rPr>
          <w:rFonts w:ascii="Times New Roman" w:hAnsi="Times New Roman" w:cs="Times New Roman"/>
          <w:sz w:val="28"/>
          <w:szCs w:val="28"/>
        </w:rPr>
        <w:t>Q1 (74HC573)</w:t>
      </w:r>
      <w:r>
        <w:rPr>
          <w:rFonts w:ascii="Times New Roman" w:hAnsi="Times New Roman" w:cs="Times New Roman"/>
          <w:sz w:val="28"/>
          <w:szCs w:val="28"/>
        </w:rPr>
        <w:tab/>
        <w:t>-</w:t>
      </w:r>
      <w:r>
        <w:rPr>
          <w:rFonts w:ascii="Times New Roman" w:hAnsi="Times New Roman" w:cs="Times New Roman"/>
          <w:sz w:val="28"/>
          <w:szCs w:val="28"/>
        </w:rPr>
        <w:tab/>
        <w:t>ROW7 (DOT MATRIX DISPLAY)</w:t>
      </w:r>
    </w:p>
    <w:p w14:paraId="2ACCADB7" w14:textId="77777777" w:rsidR="00F17F5F" w:rsidRDefault="00F17F5F" w:rsidP="00F17F5F">
      <w:pPr>
        <w:ind w:firstLine="709"/>
      </w:pPr>
      <w:r>
        <w:rPr>
          <w:rFonts w:ascii="Times New Roman" w:hAnsi="Times New Roman" w:cs="Times New Roman"/>
          <w:sz w:val="28"/>
          <w:szCs w:val="28"/>
        </w:rPr>
        <w:t>Q2 (74HC573)</w:t>
      </w:r>
      <w:r>
        <w:rPr>
          <w:rFonts w:ascii="Times New Roman" w:hAnsi="Times New Roman" w:cs="Times New Roman"/>
          <w:sz w:val="28"/>
          <w:szCs w:val="28"/>
        </w:rPr>
        <w:tab/>
        <w:t>-</w:t>
      </w:r>
      <w:r>
        <w:rPr>
          <w:rFonts w:ascii="Times New Roman" w:hAnsi="Times New Roman" w:cs="Times New Roman"/>
          <w:sz w:val="28"/>
          <w:szCs w:val="28"/>
        </w:rPr>
        <w:tab/>
        <w:t>ROW6 (DOT MATRIX DISPLAY)</w:t>
      </w:r>
    </w:p>
    <w:p w14:paraId="093105FF" w14:textId="77777777" w:rsidR="00F17F5F" w:rsidRDefault="00F17F5F" w:rsidP="00F17F5F">
      <w:pPr>
        <w:ind w:firstLine="709"/>
      </w:pPr>
      <w:r>
        <w:rPr>
          <w:rFonts w:ascii="Times New Roman" w:hAnsi="Times New Roman" w:cs="Times New Roman"/>
          <w:sz w:val="28"/>
          <w:szCs w:val="28"/>
        </w:rPr>
        <w:t>Q3 (74HC573)</w:t>
      </w:r>
      <w:r>
        <w:rPr>
          <w:rFonts w:ascii="Times New Roman" w:hAnsi="Times New Roman" w:cs="Times New Roman"/>
          <w:sz w:val="28"/>
          <w:szCs w:val="28"/>
        </w:rPr>
        <w:tab/>
        <w:t>-</w:t>
      </w:r>
      <w:r>
        <w:rPr>
          <w:rFonts w:ascii="Times New Roman" w:hAnsi="Times New Roman" w:cs="Times New Roman"/>
          <w:sz w:val="28"/>
          <w:szCs w:val="28"/>
        </w:rPr>
        <w:tab/>
        <w:t>ROW5 (DOT MATRIX DISPLAY)</w:t>
      </w:r>
    </w:p>
    <w:p w14:paraId="38BFCA2C" w14:textId="77777777" w:rsidR="00F17F5F" w:rsidRDefault="00F17F5F" w:rsidP="00F17F5F">
      <w:pPr>
        <w:ind w:firstLine="709"/>
      </w:pPr>
      <w:r>
        <w:rPr>
          <w:rFonts w:ascii="Times New Roman" w:hAnsi="Times New Roman" w:cs="Times New Roman"/>
          <w:sz w:val="28"/>
          <w:szCs w:val="28"/>
        </w:rPr>
        <w:t>Q4 (74HC573)</w:t>
      </w:r>
      <w:r>
        <w:rPr>
          <w:rFonts w:ascii="Times New Roman" w:hAnsi="Times New Roman" w:cs="Times New Roman"/>
          <w:sz w:val="28"/>
          <w:szCs w:val="28"/>
        </w:rPr>
        <w:tab/>
        <w:t>-</w:t>
      </w:r>
      <w:r>
        <w:rPr>
          <w:rFonts w:ascii="Times New Roman" w:hAnsi="Times New Roman" w:cs="Times New Roman"/>
          <w:sz w:val="28"/>
          <w:szCs w:val="28"/>
        </w:rPr>
        <w:tab/>
        <w:t>ROW4 (DOT MATRIX DISPLAY)</w:t>
      </w:r>
    </w:p>
    <w:p w14:paraId="30BBDF37" w14:textId="77777777" w:rsidR="00F17F5F" w:rsidRDefault="00F17F5F" w:rsidP="00F17F5F">
      <w:pPr>
        <w:ind w:firstLine="709"/>
      </w:pPr>
      <w:r>
        <w:rPr>
          <w:rFonts w:ascii="Times New Roman" w:hAnsi="Times New Roman" w:cs="Times New Roman"/>
          <w:sz w:val="28"/>
          <w:szCs w:val="28"/>
        </w:rPr>
        <w:t>Q5 (74HC573)</w:t>
      </w:r>
      <w:r>
        <w:rPr>
          <w:rFonts w:ascii="Times New Roman" w:hAnsi="Times New Roman" w:cs="Times New Roman"/>
          <w:sz w:val="28"/>
          <w:szCs w:val="28"/>
        </w:rPr>
        <w:tab/>
        <w:t>-</w:t>
      </w:r>
      <w:r>
        <w:rPr>
          <w:rFonts w:ascii="Times New Roman" w:hAnsi="Times New Roman" w:cs="Times New Roman"/>
          <w:sz w:val="28"/>
          <w:szCs w:val="28"/>
        </w:rPr>
        <w:tab/>
        <w:t>ROW3 (DOT MATRIX DISPLAY)</w:t>
      </w:r>
    </w:p>
    <w:p w14:paraId="326F03AB" w14:textId="77777777" w:rsidR="00F17F5F" w:rsidRDefault="00F17F5F" w:rsidP="00F17F5F">
      <w:pPr>
        <w:ind w:firstLine="709"/>
      </w:pPr>
      <w:r>
        <w:rPr>
          <w:rFonts w:ascii="Times New Roman" w:hAnsi="Times New Roman" w:cs="Times New Roman"/>
          <w:sz w:val="28"/>
          <w:szCs w:val="28"/>
        </w:rPr>
        <w:t>Q6 (74HC573)</w:t>
      </w:r>
      <w:r>
        <w:rPr>
          <w:rFonts w:ascii="Times New Roman" w:hAnsi="Times New Roman" w:cs="Times New Roman"/>
          <w:sz w:val="28"/>
          <w:szCs w:val="28"/>
        </w:rPr>
        <w:tab/>
        <w:t>-</w:t>
      </w:r>
      <w:r>
        <w:rPr>
          <w:rFonts w:ascii="Times New Roman" w:hAnsi="Times New Roman" w:cs="Times New Roman"/>
          <w:sz w:val="28"/>
          <w:szCs w:val="28"/>
        </w:rPr>
        <w:tab/>
        <w:t>ROW2 (DOT MATRIX DISPLAY)</w:t>
      </w:r>
    </w:p>
    <w:p w14:paraId="67EC83EC" w14:textId="77777777" w:rsidR="00F17F5F" w:rsidRDefault="00F17F5F" w:rsidP="00F17F5F">
      <w:pPr>
        <w:ind w:firstLine="709"/>
      </w:pPr>
      <w:r>
        <w:rPr>
          <w:rFonts w:ascii="Times New Roman" w:hAnsi="Times New Roman" w:cs="Times New Roman"/>
          <w:sz w:val="28"/>
          <w:szCs w:val="28"/>
        </w:rPr>
        <w:lastRenderedPageBreak/>
        <w:t>Q7 (74HC573)</w:t>
      </w:r>
      <w:r>
        <w:rPr>
          <w:rFonts w:ascii="Times New Roman" w:hAnsi="Times New Roman" w:cs="Times New Roman"/>
          <w:sz w:val="28"/>
          <w:szCs w:val="28"/>
        </w:rPr>
        <w:tab/>
        <w:t>-</w:t>
      </w:r>
      <w:r>
        <w:rPr>
          <w:rFonts w:ascii="Times New Roman" w:hAnsi="Times New Roman" w:cs="Times New Roman"/>
          <w:sz w:val="28"/>
          <w:szCs w:val="28"/>
        </w:rPr>
        <w:tab/>
        <w:t>ROW1 (DOT MATRIX DISPLAY)</w:t>
      </w:r>
    </w:p>
    <w:p w14:paraId="778DD58A" w14:textId="77777777" w:rsidR="00F17F5F" w:rsidRDefault="00F17F5F" w:rsidP="00F17F5F">
      <w:pPr>
        <w:ind w:firstLine="709"/>
        <w:rPr>
          <w:rFonts w:ascii="Times New Roman" w:hAnsi="Times New Roman" w:cs="Times New Roman"/>
          <w:sz w:val="28"/>
          <w:szCs w:val="28"/>
        </w:rPr>
      </w:pPr>
    </w:p>
    <w:p w14:paraId="73EFBD32" w14:textId="463E9FB5" w:rsidR="00F17F5F" w:rsidRDefault="00F17F5F" w:rsidP="00F17F5F">
      <w:pPr>
        <w:rPr>
          <w:rFonts w:ascii="Times New Roman" w:hAnsi="Times New Roman" w:cs="Times New Roman"/>
          <w:b/>
          <w:sz w:val="28"/>
          <w:szCs w:val="28"/>
        </w:rPr>
      </w:pPr>
      <w:r>
        <w:rPr>
          <w:rFonts w:ascii="Times New Roman" w:hAnsi="Times New Roman" w:cs="Times New Roman"/>
          <w:sz w:val="28"/>
          <w:szCs w:val="28"/>
        </w:rPr>
        <w:t>Note: Dot matrix display to 74HC573 connections are fixed on the board</w:t>
      </w:r>
    </w:p>
    <w:p w14:paraId="03CBC112" w14:textId="538C3E4B" w:rsidR="00F17F5F" w:rsidRDefault="00F17F5F" w:rsidP="00F17F5F">
      <w:pPr>
        <w:rPr>
          <w:rFonts w:ascii="Times New Roman" w:hAnsi="Times New Roman" w:cs="Times New Roman"/>
          <w:b/>
          <w:sz w:val="28"/>
          <w:szCs w:val="28"/>
        </w:rPr>
      </w:pPr>
      <w:r w:rsidRPr="00E3062A">
        <w:rPr>
          <w:rFonts w:ascii="Times New Roman" w:hAnsi="Times New Roman" w:cs="Times New Roman"/>
          <w:b/>
          <w:color w:val="FF0000"/>
          <w:sz w:val="28"/>
          <w:szCs w:val="28"/>
        </w:rPr>
        <w:t>Based on the project requirement, need to change the port pin connections</w:t>
      </w:r>
      <w:r>
        <w:rPr>
          <w:rFonts w:ascii="Times New Roman" w:hAnsi="Times New Roman" w:cs="Times New Roman"/>
          <w:b/>
          <w:color w:val="FF0000"/>
          <w:sz w:val="28"/>
          <w:szCs w:val="28"/>
        </w:rPr>
        <w:t xml:space="preserve"> of the DOT matrix board</w:t>
      </w:r>
      <w:r w:rsidRPr="00E3062A">
        <w:rPr>
          <w:rFonts w:ascii="Times New Roman" w:hAnsi="Times New Roman" w:cs="Times New Roman"/>
          <w:b/>
          <w:color w:val="FF0000"/>
          <w:sz w:val="28"/>
          <w:szCs w:val="28"/>
        </w:rPr>
        <w:t>.</w:t>
      </w:r>
    </w:p>
    <w:p w14:paraId="209A1E1E" w14:textId="392ECD71" w:rsidR="00F17F5F" w:rsidRDefault="00F17F5F" w:rsidP="00F17F5F">
      <w:pPr>
        <w:rPr>
          <w:rFonts w:ascii="Times New Roman" w:hAnsi="Times New Roman" w:cs="Times New Roman"/>
          <w:b/>
          <w:sz w:val="28"/>
          <w:szCs w:val="28"/>
        </w:rPr>
      </w:pPr>
      <w:r>
        <w:rPr>
          <w:rFonts w:ascii="Times New Roman" w:hAnsi="Times New Roman" w:cs="Times New Roman"/>
          <w:b/>
          <w:sz w:val="28"/>
          <w:szCs w:val="28"/>
        </w:rPr>
        <w:t>REQUIREMENTS:</w:t>
      </w:r>
    </w:p>
    <w:p w14:paraId="44B6A0F7" w14:textId="0F227D55" w:rsidR="00F17F5F" w:rsidRDefault="00F17F5F" w:rsidP="00F17F5F">
      <w:pPr>
        <w:rPr>
          <w:rFonts w:ascii="Times New Roman" w:hAnsi="Times New Roman" w:cs="Times New Roman"/>
          <w:b/>
          <w:sz w:val="28"/>
          <w:szCs w:val="28"/>
        </w:rPr>
      </w:pPr>
      <w:r>
        <w:rPr>
          <w:rFonts w:ascii="Times New Roman" w:hAnsi="Times New Roman" w:cs="Times New Roman"/>
          <w:b/>
          <w:sz w:val="28"/>
          <w:szCs w:val="28"/>
        </w:rPr>
        <w:t>HARDWRAE REQUIREMENTS:</w:t>
      </w:r>
    </w:p>
    <w:p w14:paraId="2D49F567" w14:textId="4C81FF30" w:rsidR="00F17F5F" w:rsidRPr="00E21204" w:rsidRDefault="00F17F5F" w:rsidP="00F17F5F">
      <w:pPr>
        <w:widowControl w:val="0"/>
        <w:numPr>
          <w:ilvl w:val="0"/>
          <w:numId w:val="5"/>
        </w:numPr>
        <w:suppressAutoHyphens/>
        <w:spacing w:after="0" w:line="360" w:lineRule="auto"/>
        <w:rPr>
          <w:sz w:val="28"/>
          <w:szCs w:val="28"/>
        </w:rPr>
      </w:pPr>
      <w:r w:rsidRPr="00E21204">
        <w:rPr>
          <w:rFonts w:ascii="Times New Roman" w:hAnsi="Times New Roman" w:cs="Times New Roman"/>
          <w:sz w:val="28"/>
          <w:szCs w:val="34"/>
        </w:rPr>
        <w:t>L</w:t>
      </w:r>
      <w:r w:rsidR="00E21204">
        <w:rPr>
          <w:rFonts w:ascii="Times New Roman" w:hAnsi="Times New Roman" w:cs="Times New Roman"/>
          <w:sz w:val="28"/>
          <w:szCs w:val="34"/>
        </w:rPr>
        <w:t>PC</w:t>
      </w:r>
      <w:r w:rsidRPr="00E21204">
        <w:rPr>
          <w:rFonts w:ascii="Times New Roman" w:hAnsi="Times New Roman" w:cs="Times New Roman"/>
          <w:sz w:val="28"/>
          <w:szCs w:val="34"/>
        </w:rPr>
        <w:t>2148</w:t>
      </w:r>
    </w:p>
    <w:p w14:paraId="095849D0" w14:textId="77777777" w:rsidR="00F17F5F" w:rsidRPr="00E21204" w:rsidRDefault="00F17F5F" w:rsidP="00F17F5F">
      <w:pPr>
        <w:widowControl w:val="0"/>
        <w:numPr>
          <w:ilvl w:val="0"/>
          <w:numId w:val="5"/>
        </w:numPr>
        <w:suppressAutoHyphens/>
        <w:spacing w:after="0" w:line="360" w:lineRule="auto"/>
        <w:rPr>
          <w:sz w:val="28"/>
          <w:szCs w:val="28"/>
        </w:rPr>
      </w:pPr>
      <w:r w:rsidRPr="00E21204">
        <w:rPr>
          <w:rFonts w:ascii="Times New Roman" w:hAnsi="Times New Roman" w:cs="Times New Roman"/>
          <w:sz w:val="28"/>
          <w:szCs w:val="34"/>
        </w:rPr>
        <w:t>FOUR 8X8 DOT MATRIX DISPLAY’S</w:t>
      </w:r>
    </w:p>
    <w:p w14:paraId="1B14586D" w14:textId="77777777" w:rsidR="00F17F5F" w:rsidRPr="00E21204" w:rsidRDefault="00F17F5F" w:rsidP="00F17F5F">
      <w:pPr>
        <w:widowControl w:val="0"/>
        <w:numPr>
          <w:ilvl w:val="0"/>
          <w:numId w:val="5"/>
        </w:numPr>
        <w:suppressAutoHyphens/>
        <w:spacing w:after="0" w:line="360" w:lineRule="auto"/>
        <w:rPr>
          <w:sz w:val="28"/>
          <w:szCs w:val="28"/>
        </w:rPr>
      </w:pPr>
      <w:r w:rsidRPr="00E21204">
        <w:rPr>
          <w:rFonts w:ascii="Times New Roman" w:hAnsi="Times New Roman" w:cs="Times New Roman"/>
          <w:sz w:val="28"/>
          <w:szCs w:val="34"/>
        </w:rPr>
        <w:t>74HC573 (</w:t>
      </w:r>
      <w:r w:rsidRPr="00E21204">
        <w:rPr>
          <w:rStyle w:val="st"/>
          <w:rFonts w:ascii="Times New Roman" w:hAnsi="Times New Roman" w:cs="Times New Roman"/>
          <w:sz w:val="28"/>
          <w:szCs w:val="28"/>
        </w:rPr>
        <w:t>D-type transparent latches</w:t>
      </w:r>
      <w:r w:rsidRPr="00E21204">
        <w:rPr>
          <w:rFonts w:ascii="Times New Roman" w:hAnsi="Times New Roman" w:cs="Times New Roman"/>
          <w:sz w:val="28"/>
          <w:szCs w:val="34"/>
        </w:rPr>
        <w:t>)</w:t>
      </w:r>
    </w:p>
    <w:p w14:paraId="76911959" w14:textId="77777777" w:rsidR="00F17F5F" w:rsidRPr="00E21204" w:rsidRDefault="00F17F5F" w:rsidP="00F17F5F">
      <w:pPr>
        <w:widowControl w:val="0"/>
        <w:numPr>
          <w:ilvl w:val="0"/>
          <w:numId w:val="5"/>
        </w:numPr>
        <w:suppressAutoHyphens/>
        <w:spacing w:after="0" w:line="360" w:lineRule="auto"/>
        <w:rPr>
          <w:sz w:val="28"/>
          <w:szCs w:val="28"/>
        </w:rPr>
      </w:pPr>
      <w:r w:rsidRPr="00E21204">
        <w:rPr>
          <w:rStyle w:val="st"/>
          <w:rFonts w:ascii="Times New Roman" w:hAnsi="Times New Roman" w:cs="Times New Roman"/>
          <w:sz w:val="28"/>
          <w:szCs w:val="28"/>
        </w:rPr>
        <w:t>74HCT164 (8-bit serial-in/parallel-out)</w:t>
      </w:r>
    </w:p>
    <w:p w14:paraId="37865DAC" w14:textId="77777777" w:rsidR="00F17F5F" w:rsidRPr="00E21204" w:rsidRDefault="00F17F5F" w:rsidP="00F17F5F">
      <w:pPr>
        <w:widowControl w:val="0"/>
        <w:numPr>
          <w:ilvl w:val="0"/>
          <w:numId w:val="5"/>
        </w:numPr>
        <w:suppressAutoHyphens/>
        <w:spacing w:after="0" w:line="360" w:lineRule="auto"/>
        <w:rPr>
          <w:sz w:val="28"/>
          <w:szCs w:val="28"/>
        </w:rPr>
      </w:pPr>
      <w:r w:rsidRPr="00E21204">
        <w:rPr>
          <w:rFonts w:ascii="Times New Roman" w:hAnsi="Times New Roman" w:cs="Times New Roman"/>
          <w:sz w:val="28"/>
          <w:szCs w:val="34"/>
        </w:rPr>
        <w:t>AT24C256</w:t>
      </w:r>
    </w:p>
    <w:p w14:paraId="38C47084" w14:textId="699F0483" w:rsidR="00F17F5F" w:rsidRPr="00947D55" w:rsidRDefault="00F17F5F" w:rsidP="00F17F5F">
      <w:pPr>
        <w:widowControl w:val="0"/>
        <w:numPr>
          <w:ilvl w:val="0"/>
          <w:numId w:val="5"/>
        </w:numPr>
        <w:suppressAutoHyphens/>
        <w:spacing w:after="0" w:line="360" w:lineRule="auto"/>
        <w:rPr>
          <w:sz w:val="28"/>
          <w:szCs w:val="28"/>
        </w:rPr>
      </w:pPr>
      <w:r w:rsidRPr="00E21204">
        <w:rPr>
          <w:rFonts w:ascii="Times New Roman" w:hAnsi="Times New Roman" w:cs="Times New Roman"/>
          <w:sz w:val="28"/>
          <w:szCs w:val="34"/>
        </w:rPr>
        <w:t>MAX232</w:t>
      </w:r>
      <w:r w:rsidR="00947D55">
        <w:rPr>
          <w:rFonts w:ascii="Times New Roman" w:hAnsi="Times New Roman" w:cs="Times New Roman"/>
          <w:sz w:val="28"/>
          <w:szCs w:val="34"/>
        </w:rPr>
        <w:t xml:space="preserve"> (Optional)</w:t>
      </w:r>
    </w:p>
    <w:p w14:paraId="18F71541" w14:textId="6B1DA96C" w:rsidR="00947D55" w:rsidRPr="00E21204" w:rsidRDefault="00947D55" w:rsidP="00F17F5F">
      <w:pPr>
        <w:widowControl w:val="0"/>
        <w:numPr>
          <w:ilvl w:val="0"/>
          <w:numId w:val="5"/>
        </w:numPr>
        <w:suppressAutoHyphens/>
        <w:spacing w:after="0" w:line="360" w:lineRule="auto"/>
        <w:rPr>
          <w:sz w:val="28"/>
          <w:szCs w:val="28"/>
        </w:rPr>
      </w:pPr>
      <w:r>
        <w:rPr>
          <w:rFonts w:ascii="Times New Roman" w:hAnsi="Times New Roman" w:cs="Times New Roman"/>
          <w:sz w:val="28"/>
          <w:szCs w:val="34"/>
        </w:rPr>
        <w:t xml:space="preserve">M660A (GSM </w:t>
      </w:r>
      <w:r w:rsidR="006D6307">
        <w:rPr>
          <w:rFonts w:ascii="Times New Roman" w:hAnsi="Times New Roman" w:cs="Times New Roman"/>
          <w:sz w:val="28"/>
          <w:szCs w:val="34"/>
        </w:rPr>
        <w:t>M</w:t>
      </w:r>
      <w:r>
        <w:rPr>
          <w:rFonts w:ascii="Times New Roman" w:hAnsi="Times New Roman" w:cs="Times New Roman"/>
          <w:sz w:val="28"/>
          <w:szCs w:val="34"/>
        </w:rPr>
        <w:t>ODULE)</w:t>
      </w:r>
    </w:p>
    <w:p w14:paraId="631D5A68" w14:textId="77777777" w:rsidR="00F17F5F" w:rsidRPr="00E21204" w:rsidRDefault="00F17F5F" w:rsidP="00F17F5F">
      <w:pPr>
        <w:widowControl w:val="0"/>
        <w:numPr>
          <w:ilvl w:val="0"/>
          <w:numId w:val="5"/>
        </w:numPr>
        <w:suppressAutoHyphens/>
        <w:spacing w:after="0" w:line="360" w:lineRule="auto"/>
        <w:rPr>
          <w:sz w:val="28"/>
          <w:szCs w:val="28"/>
        </w:rPr>
      </w:pPr>
      <w:r w:rsidRPr="00E21204">
        <w:rPr>
          <w:rFonts w:ascii="Times New Roman" w:hAnsi="Times New Roman" w:cs="Times New Roman"/>
          <w:sz w:val="28"/>
          <w:szCs w:val="34"/>
        </w:rPr>
        <w:t>USB to UART Converter</w:t>
      </w:r>
    </w:p>
    <w:p w14:paraId="173F73E3" w14:textId="208450F5" w:rsidR="00F17F5F" w:rsidRDefault="00F17F5F" w:rsidP="00F17F5F">
      <w:pPr>
        <w:rPr>
          <w:rFonts w:ascii="Times New Roman" w:hAnsi="Times New Roman" w:cs="Times New Roman"/>
          <w:b/>
          <w:sz w:val="28"/>
          <w:szCs w:val="28"/>
        </w:rPr>
      </w:pPr>
      <w:r>
        <w:rPr>
          <w:rFonts w:ascii="Times New Roman" w:hAnsi="Times New Roman" w:cs="Times New Roman"/>
          <w:b/>
          <w:sz w:val="28"/>
          <w:szCs w:val="28"/>
        </w:rPr>
        <w:t>SOFTWARE REQUIREMENTS:</w:t>
      </w:r>
    </w:p>
    <w:p w14:paraId="784D81DC" w14:textId="796D7D45" w:rsidR="00F17F5F" w:rsidRPr="00E21204" w:rsidRDefault="00F17F5F" w:rsidP="00F17F5F">
      <w:pPr>
        <w:widowControl w:val="0"/>
        <w:numPr>
          <w:ilvl w:val="0"/>
          <w:numId w:val="6"/>
        </w:numPr>
        <w:suppressAutoHyphens/>
        <w:spacing w:after="0" w:line="360" w:lineRule="auto"/>
        <w:jc w:val="both"/>
        <w:rPr>
          <w:sz w:val="28"/>
          <w:szCs w:val="28"/>
        </w:rPr>
      </w:pPr>
      <w:r w:rsidRPr="00E21204">
        <w:rPr>
          <w:rFonts w:ascii="Times New Roman" w:hAnsi="Times New Roman" w:cs="Times New Roman"/>
          <w:bCs/>
          <w:sz w:val="28"/>
          <w:szCs w:val="34"/>
        </w:rPr>
        <w:t xml:space="preserve">EMBEDDED </w:t>
      </w:r>
      <w:r w:rsidR="00BE1389" w:rsidRPr="00E21204">
        <w:rPr>
          <w:rFonts w:ascii="Times New Roman" w:hAnsi="Times New Roman" w:cs="Times New Roman"/>
          <w:bCs/>
          <w:sz w:val="28"/>
          <w:szCs w:val="34"/>
        </w:rPr>
        <w:t>C –</w:t>
      </w:r>
      <w:r w:rsidRPr="00E21204">
        <w:rPr>
          <w:rFonts w:ascii="Times New Roman" w:hAnsi="Times New Roman" w:cs="Times New Roman"/>
          <w:bCs/>
          <w:sz w:val="28"/>
          <w:szCs w:val="34"/>
        </w:rPr>
        <w:t xml:space="preserve"> PROGRAMMING</w:t>
      </w:r>
    </w:p>
    <w:p w14:paraId="507BD02E" w14:textId="77777777" w:rsidR="00F17F5F" w:rsidRPr="00E21204" w:rsidRDefault="00F17F5F" w:rsidP="00F17F5F">
      <w:pPr>
        <w:widowControl w:val="0"/>
        <w:numPr>
          <w:ilvl w:val="0"/>
          <w:numId w:val="6"/>
        </w:numPr>
        <w:suppressAutoHyphens/>
        <w:spacing w:after="0" w:line="360" w:lineRule="auto"/>
        <w:jc w:val="both"/>
        <w:rPr>
          <w:sz w:val="28"/>
          <w:szCs w:val="28"/>
        </w:rPr>
      </w:pPr>
      <w:r w:rsidRPr="00E21204">
        <w:rPr>
          <w:rFonts w:ascii="Times New Roman" w:hAnsi="Times New Roman" w:cs="Times New Roman"/>
          <w:bCs/>
          <w:sz w:val="28"/>
          <w:szCs w:val="34"/>
        </w:rPr>
        <w:t>KEIL-C COMPILER</w:t>
      </w:r>
    </w:p>
    <w:p w14:paraId="38EE46E8" w14:textId="77777777" w:rsidR="00F17F5F" w:rsidRPr="00E21204" w:rsidRDefault="00F17F5F" w:rsidP="00F17F5F">
      <w:pPr>
        <w:widowControl w:val="0"/>
        <w:numPr>
          <w:ilvl w:val="0"/>
          <w:numId w:val="6"/>
        </w:numPr>
        <w:suppressAutoHyphens/>
        <w:spacing w:after="0" w:line="360" w:lineRule="auto"/>
        <w:jc w:val="both"/>
        <w:rPr>
          <w:sz w:val="28"/>
          <w:szCs w:val="28"/>
        </w:rPr>
      </w:pPr>
      <w:r w:rsidRPr="00E21204">
        <w:rPr>
          <w:rFonts w:ascii="Times New Roman" w:hAnsi="Times New Roman" w:cs="Times New Roman"/>
          <w:bCs/>
          <w:sz w:val="28"/>
          <w:szCs w:val="34"/>
        </w:rPr>
        <w:t>FLASH MAGIC</w:t>
      </w:r>
    </w:p>
    <w:p w14:paraId="0B9429BC" w14:textId="1AF90147" w:rsidR="005B3A12" w:rsidRPr="008F756E" w:rsidRDefault="00473670" w:rsidP="008F756E">
      <w:pPr>
        <w:widowControl w:val="0"/>
        <w:spacing w:after="0"/>
        <w:jc w:val="both"/>
        <w:rPr>
          <w:rFonts w:ascii="Times New Roman" w:hAnsi="Times New Roman" w:cs="Times New Roman"/>
          <w:b/>
          <w:bCs/>
          <w:color w:val="FF0000"/>
          <w:sz w:val="28"/>
          <w:szCs w:val="34"/>
        </w:rPr>
      </w:pPr>
      <w:r w:rsidRPr="008F756E">
        <w:rPr>
          <w:rFonts w:ascii="Times New Roman" w:hAnsi="Times New Roman" w:cs="Times New Roman"/>
          <w:b/>
          <w:bCs/>
          <w:color w:val="FF0000"/>
          <w:sz w:val="28"/>
          <w:szCs w:val="34"/>
        </w:rPr>
        <w:t xml:space="preserve">NOTE: If dot matrix led interfacing is not done, same project we can complete with the help of LCD interface also. After </w:t>
      </w:r>
      <w:r w:rsidR="009F6F28" w:rsidRPr="008F756E">
        <w:rPr>
          <w:rFonts w:ascii="Times New Roman" w:hAnsi="Times New Roman" w:cs="Times New Roman"/>
          <w:b/>
          <w:bCs/>
          <w:color w:val="FF0000"/>
          <w:sz w:val="28"/>
          <w:szCs w:val="34"/>
        </w:rPr>
        <w:t xml:space="preserve">DOT MATRIX LED interface done, Replace </w:t>
      </w:r>
      <w:r w:rsidRPr="008F756E">
        <w:rPr>
          <w:rFonts w:ascii="Times New Roman" w:hAnsi="Times New Roman" w:cs="Times New Roman"/>
          <w:b/>
          <w:bCs/>
          <w:color w:val="FF0000"/>
          <w:sz w:val="28"/>
          <w:szCs w:val="34"/>
        </w:rPr>
        <w:t xml:space="preserve">LCD display </w:t>
      </w:r>
      <w:r w:rsidR="009F6F28" w:rsidRPr="008F756E">
        <w:rPr>
          <w:rFonts w:ascii="Times New Roman" w:hAnsi="Times New Roman" w:cs="Times New Roman"/>
          <w:b/>
          <w:bCs/>
          <w:color w:val="FF0000"/>
          <w:sz w:val="28"/>
          <w:szCs w:val="34"/>
        </w:rPr>
        <w:t xml:space="preserve">functions with </w:t>
      </w:r>
      <w:r w:rsidRPr="008F756E">
        <w:rPr>
          <w:rFonts w:ascii="Times New Roman" w:hAnsi="Times New Roman" w:cs="Times New Roman"/>
          <w:b/>
          <w:bCs/>
          <w:color w:val="FF0000"/>
          <w:sz w:val="28"/>
          <w:szCs w:val="34"/>
        </w:rPr>
        <w:t xml:space="preserve">DOT MATRIX LED display functions. </w:t>
      </w:r>
    </w:p>
    <w:p w14:paraId="087738E4" w14:textId="77777777" w:rsidR="009F17A2" w:rsidRDefault="009F17A2" w:rsidP="009F17A2">
      <w:pPr>
        <w:ind w:left="115"/>
        <w:rPr>
          <w:b/>
          <w:sz w:val="24"/>
        </w:rPr>
      </w:pPr>
      <w:r>
        <w:rPr>
          <w:b/>
          <w:sz w:val="24"/>
          <w:u w:val="single"/>
        </w:rPr>
        <w:t>Steps</w:t>
      </w:r>
      <w:r>
        <w:rPr>
          <w:b/>
          <w:spacing w:val="-2"/>
          <w:sz w:val="24"/>
          <w:u w:val="single"/>
        </w:rPr>
        <w:t xml:space="preserve"> </w:t>
      </w:r>
      <w:r>
        <w:rPr>
          <w:b/>
          <w:sz w:val="24"/>
          <w:u w:val="single"/>
        </w:rPr>
        <w:t>to</w:t>
      </w:r>
      <w:r>
        <w:rPr>
          <w:b/>
          <w:spacing w:val="-2"/>
          <w:sz w:val="24"/>
          <w:u w:val="single"/>
        </w:rPr>
        <w:t xml:space="preserve"> </w:t>
      </w:r>
      <w:r>
        <w:rPr>
          <w:b/>
          <w:sz w:val="24"/>
          <w:u w:val="single"/>
        </w:rPr>
        <w:t>be</w:t>
      </w:r>
      <w:r>
        <w:rPr>
          <w:b/>
          <w:spacing w:val="-3"/>
          <w:sz w:val="24"/>
          <w:u w:val="single"/>
        </w:rPr>
        <w:t xml:space="preserve"> </w:t>
      </w:r>
      <w:r>
        <w:rPr>
          <w:b/>
          <w:sz w:val="24"/>
          <w:u w:val="single"/>
        </w:rPr>
        <w:t>followed</w:t>
      </w:r>
      <w:r>
        <w:rPr>
          <w:b/>
          <w:spacing w:val="-1"/>
          <w:sz w:val="24"/>
          <w:u w:val="single"/>
        </w:rPr>
        <w:t xml:space="preserve"> </w:t>
      </w:r>
      <w:r>
        <w:rPr>
          <w:b/>
          <w:sz w:val="24"/>
          <w:u w:val="single"/>
        </w:rPr>
        <w:t>to</w:t>
      </w:r>
      <w:r>
        <w:rPr>
          <w:b/>
          <w:spacing w:val="-2"/>
          <w:sz w:val="24"/>
          <w:u w:val="single"/>
        </w:rPr>
        <w:t xml:space="preserve"> </w:t>
      </w:r>
      <w:r>
        <w:rPr>
          <w:b/>
          <w:sz w:val="24"/>
          <w:u w:val="single"/>
        </w:rPr>
        <w:t>complete</w:t>
      </w:r>
      <w:r>
        <w:rPr>
          <w:b/>
          <w:spacing w:val="-1"/>
          <w:sz w:val="24"/>
          <w:u w:val="single"/>
        </w:rPr>
        <w:t xml:space="preserve"> </w:t>
      </w:r>
      <w:r>
        <w:rPr>
          <w:b/>
          <w:sz w:val="24"/>
          <w:u w:val="single"/>
        </w:rPr>
        <w:t>your</w:t>
      </w:r>
      <w:r>
        <w:rPr>
          <w:b/>
          <w:spacing w:val="-6"/>
          <w:sz w:val="24"/>
          <w:u w:val="single"/>
        </w:rPr>
        <w:t xml:space="preserve"> </w:t>
      </w:r>
      <w:r>
        <w:rPr>
          <w:b/>
          <w:sz w:val="24"/>
          <w:u w:val="single"/>
        </w:rPr>
        <w:t>project:</w:t>
      </w:r>
    </w:p>
    <w:p w14:paraId="60CE4A88" w14:textId="13E2912E" w:rsidR="009F17A2" w:rsidRDefault="009F17A2" w:rsidP="009F17A2">
      <w:pPr>
        <w:pStyle w:val="ListParagraph"/>
        <w:widowControl w:val="0"/>
        <w:numPr>
          <w:ilvl w:val="0"/>
          <w:numId w:val="3"/>
        </w:numPr>
        <w:tabs>
          <w:tab w:val="left" w:pos="836"/>
        </w:tabs>
        <w:suppressAutoHyphens w:val="0"/>
        <w:autoSpaceDE w:val="0"/>
        <w:autoSpaceDN w:val="0"/>
        <w:spacing w:before="122" w:after="0" w:line="240" w:lineRule="auto"/>
        <w:ind w:hanging="361"/>
        <w:contextualSpacing w:val="0"/>
        <w:jc w:val="both"/>
        <w:rPr>
          <w:rFonts w:ascii="Times New Roman" w:hAnsi="Times New Roman" w:cs="Times New Roman"/>
          <w:sz w:val="24"/>
          <w:szCs w:val="24"/>
        </w:rPr>
      </w:pPr>
      <w:r w:rsidRPr="00F602AA">
        <w:rPr>
          <w:rFonts w:ascii="Times New Roman" w:hAnsi="Times New Roman" w:cs="Times New Roman"/>
          <w:sz w:val="24"/>
          <w:szCs w:val="24"/>
        </w:rPr>
        <w:t>Create</w:t>
      </w:r>
      <w:r w:rsidRPr="00F602AA">
        <w:rPr>
          <w:rFonts w:ascii="Times New Roman" w:hAnsi="Times New Roman" w:cs="Times New Roman"/>
          <w:spacing w:val="-1"/>
          <w:sz w:val="24"/>
          <w:szCs w:val="24"/>
        </w:rPr>
        <w:t xml:space="preserve"> </w:t>
      </w:r>
      <w:r w:rsidRPr="00F602AA">
        <w:rPr>
          <w:rFonts w:ascii="Times New Roman" w:hAnsi="Times New Roman" w:cs="Times New Roman"/>
          <w:sz w:val="24"/>
          <w:szCs w:val="24"/>
        </w:rPr>
        <w:t>New</w:t>
      </w:r>
      <w:r w:rsidRPr="00F602AA">
        <w:rPr>
          <w:rFonts w:ascii="Times New Roman" w:hAnsi="Times New Roman" w:cs="Times New Roman"/>
          <w:spacing w:val="-2"/>
          <w:sz w:val="24"/>
          <w:szCs w:val="24"/>
        </w:rPr>
        <w:t xml:space="preserve"> </w:t>
      </w:r>
      <w:r w:rsidRPr="00F602AA">
        <w:rPr>
          <w:rFonts w:ascii="Times New Roman" w:hAnsi="Times New Roman" w:cs="Times New Roman"/>
          <w:sz w:val="24"/>
          <w:szCs w:val="24"/>
        </w:rPr>
        <w:t>Folder</w:t>
      </w:r>
      <w:r w:rsidRPr="00F602AA">
        <w:rPr>
          <w:rFonts w:ascii="Times New Roman" w:hAnsi="Times New Roman" w:cs="Times New Roman"/>
          <w:spacing w:val="-2"/>
          <w:sz w:val="24"/>
          <w:szCs w:val="24"/>
        </w:rPr>
        <w:t xml:space="preserve"> </w:t>
      </w:r>
      <w:r w:rsidRPr="00F602AA">
        <w:rPr>
          <w:rFonts w:ascii="Times New Roman" w:hAnsi="Times New Roman" w:cs="Times New Roman"/>
          <w:sz w:val="24"/>
          <w:szCs w:val="24"/>
        </w:rPr>
        <w:t>in your</w:t>
      </w:r>
      <w:r w:rsidRPr="00F602AA">
        <w:rPr>
          <w:rFonts w:ascii="Times New Roman" w:hAnsi="Times New Roman" w:cs="Times New Roman"/>
          <w:spacing w:val="-2"/>
          <w:sz w:val="24"/>
          <w:szCs w:val="24"/>
        </w:rPr>
        <w:t xml:space="preserve"> </w:t>
      </w:r>
      <w:r w:rsidRPr="00F602AA">
        <w:rPr>
          <w:rFonts w:ascii="Times New Roman" w:hAnsi="Times New Roman" w:cs="Times New Roman"/>
          <w:sz w:val="24"/>
          <w:szCs w:val="24"/>
        </w:rPr>
        <w:t>server</w:t>
      </w:r>
      <w:r w:rsidR="00062AED">
        <w:rPr>
          <w:rFonts w:ascii="Times New Roman" w:hAnsi="Times New Roman" w:cs="Times New Roman"/>
          <w:sz w:val="24"/>
          <w:szCs w:val="24"/>
        </w:rPr>
        <w:t>,</w:t>
      </w:r>
      <w:r w:rsidRPr="00F602AA">
        <w:rPr>
          <w:rFonts w:ascii="Times New Roman" w:hAnsi="Times New Roman" w:cs="Times New Roman"/>
          <w:spacing w:val="-2"/>
          <w:sz w:val="24"/>
          <w:szCs w:val="24"/>
        </w:rPr>
        <w:t xml:space="preserve"> </w:t>
      </w:r>
      <w:r w:rsidRPr="00F602AA">
        <w:rPr>
          <w:rFonts w:ascii="Times New Roman" w:hAnsi="Times New Roman" w:cs="Times New Roman"/>
          <w:sz w:val="24"/>
          <w:szCs w:val="24"/>
        </w:rPr>
        <w:t>save</w:t>
      </w:r>
      <w:r w:rsidRPr="00F602AA">
        <w:rPr>
          <w:rFonts w:ascii="Times New Roman" w:hAnsi="Times New Roman" w:cs="Times New Roman"/>
          <w:spacing w:val="-3"/>
          <w:sz w:val="24"/>
          <w:szCs w:val="24"/>
        </w:rPr>
        <w:t xml:space="preserve"> </w:t>
      </w:r>
      <w:r w:rsidRPr="00F602AA">
        <w:rPr>
          <w:rFonts w:ascii="Times New Roman" w:hAnsi="Times New Roman" w:cs="Times New Roman"/>
          <w:sz w:val="24"/>
          <w:szCs w:val="24"/>
        </w:rPr>
        <w:t>that folder</w:t>
      </w:r>
      <w:r w:rsidRPr="00F602AA">
        <w:rPr>
          <w:rFonts w:ascii="Times New Roman" w:hAnsi="Times New Roman" w:cs="Times New Roman"/>
          <w:spacing w:val="-2"/>
          <w:sz w:val="24"/>
          <w:szCs w:val="24"/>
        </w:rPr>
        <w:t xml:space="preserve"> </w:t>
      </w:r>
      <w:r w:rsidRPr="00F602AA">
        <w:rPr>
          <w:rFonts w:ascii="Times New Roman" w:hAnsi="Times New Roman" w:cs="Times New Roman"/>
          <w:sz w:val="24"/>
          <w:szCs w:val="24"/>
        </w:rPr>
        <w:t>with</w:t>
      </w:r>
      <w:r w:rsidRPr="00F602AA">
        <w:rPr>
          <w:rFonts w:ascii="Times New Roman" w:hAnsi="Times New Roman" w:cs="Times New Roman"/>
          <w:spacing w:val="-1"/>
          <w:sz w:val="24"/>
          <w:szCs w:val="24"/>
        </w:rPr>
        <w:t xml:space="preserve"> </w:t>
      </w:r>
      <w:r w:rsidRPr="00F602AA">
        <w:rPr>
          <w:rFonts w:ascii="Times New Roman" w:hAnsi="Times New Roman" w:cs="Times New Roman"/>
          <w:sz w:val="24"/>
          <w:szCs w:val="24"/>
        </w:rPr>
        <w:t>your</w:t>
      </w:r>
      <w:r w:rsidRPr="00F602AA">
        <w:rPr>
          <w:rFonts w:ascii="Times New Roman" w:hAnsi="Times New Roman" w:cs="Times New Roman"/>
          <w:spacing w:val="-1"/>
          <w:sz w:val="24"/>
          <w:szCs w:val="24"/>
        </w:rPr>
        <w:t xml:space="preserve"> </w:t>
      </w:r>
      <w:r w:rsidRPr="00F602AA">
        <w:rPr>
          <w:rFonts w:ascii="Times New Roman" w:hAnsi="Times New Roman" w:cs="Times New Roman"/>
          <w:sz w:val="24"/>
          <w:szCs w:val="24"/>
        </w:rPr>
        <w:t>project</w:t>
      </w:r>
      <w:r w:rsidRPr="00F602AA">
        <w:rPr>
          <w:rFonts w:ascii="Times New Roman" w:hAnsi="Times New Roman" w:cs="Times New Roman"/>
          <w:spacing w:val="-1"/>
          <w:sz w:val="24"/>
          <w:szCs w:val="24"/>
        </w:rPr>
        <w:t xml:space="preserve"> </w:t>
      </w:r>
      <w:r w:rsidRPr="00F602AA">
        <w:rPr>
          <w:rFonts w:ascii="Times New Roman" w:hAnsi="Times New Roman" w:cs="Times New Roman"/>
          <w:sz w:val="24"/>
          <w:szCs w:val="24"/>
        </w:rPr>
        <w:t>name</w:t>
      </w:r>
      <w:r w:rsidR="007E690B" w:rsidRPr="00F602AA">
        <w:rPr>
          <w:rFonts w:ascii="Times New Roman" w:hAnsi="Times New Roman" w:cs="Times New Roman"/>
          <w:sz w:val="24"/>
          <w:szCs w:val="24"/>
        </w:rPr>
        <w:t>.</w:t>
      </w:r>
    </w:p>
    <w:p w14:paraId="6177CFAB" w14:textId="77777777" w:rsidR="002E5087" w:rsidRDefault="002E5087" w:rsidP="002E5087">
      <w:pPr>
        <w:pStyle w:val="ListParagraph"/>
        <w:widowControl w:val="0"/>
        <w:numPr>
          <w:ilvl w:val="0"/>
          <w:numId w:val="3"/>
        </w:numPr>
        <w:tabs>
          <w:tab w:val="left" w:pos="836"/>
        </w:tabs>
        <w:suppressAutoHyphens w:val="0"/>
        <w:autoSpaceDE w:val="0"/>
        <w:autoSpaceDN w:val="0"/>
        <w:spacing w:before="122" w:after="0" w:line="240" w:lineRule="auto"/>
        <w:ind w:hanging="361"/>
        <w:contextualSpacing w:val="0"/>
        <w:jc w:val="both"/>
        <w:rPr>
          <w:rFonts w:ascii="Times New Roman" w:hAnsi="Times New Roman" w:cs="Times New Roman"/>
          <w:sz w:val="24"/>
          <w:szCs w:val="24"/>
        </w:rPr>
      </w:pPr>
      <w:r w:rsidRPr="002F57F9">
        <w:rPr>
          <w:rFonts w:ascii="Times New Roman" w:hAnsi="Times New Roman" w:cs="Times New Roman"/>
          <w:sz w:val="24"/>
          <w:szCs w:val="24"/>
        </w:rPr>
        <w:t>Individually can</w:t>
      </w:r>
      <w:r w:rsidRPr="002F57F9">
        <w:rPr>
          <w:rFonts w:ascii="Times New Roman" w:hAnsi="Times New Roman" w:cs="Times New Roman"/>
          <w:spacing w:val="-3"/>
          <w:sz w:val="24"/>
          <w:szCs w:val="24"/>
        </w:rPr>
        <w:t xml:space="preserve"> </w:t>
      </w:r>
      <w:r w:rsidRPr="002F57F9">
        <w:rPr>
          <w:rFonts w:ascii="Times New Roman" w:hAnsi="Times New Roman" w:cs="Times New Roman"/>
          <w:sz w:val="24"/>
          <w:szCs w:val="24"/>
        </w:rPr>
        <w:t>check</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each</w:t>
      </w:r>
      <w:r w:rsidRPr="002F57F9">
        <w:rPr>
          <w:rFonts w:ascii="Times New Roman" w:hAnsi="Times New Roman" w:cs="Times New Roman"/>
          <w:spacing w:val="-2"/>
          <w:sz w:val="24"/>
          <w:szCs w:val="24"/>
        </w:rPr>
        <w:t xml:space="preserve"> </w:t>
      </w:r>
      <w:r w:rsidRPr="002F57F9">
        <w:rPr>
          <w:rFonts w:ascii="Times New Roman" w:hAnsi="Times New Roman" w:cs="Times New Roman"/>
          <w:sz w:val="24"/>
          <w:szCs w:val="24"/>
        </w:rPr>
        <w:t>and</w:t>
      </w:r>
      <w:r w:rsidRPr="002F57F9">
        <w:rPr>
          <w:rFonts w:ascii="Times New Roman" w:hAnsi="Times New Roman" w:cs="Times New Roman"/>
          <w:spacing w:val="-2"/>
          <w:sz w:val="24"/>
          <w:szCs w:val="24"/>
        </w:rPr>
        <w:t xml:space="preserve"> </w:t>
      </w:r>
      <w:r w:rsidRPr="002F57F9">
        <w:rPr>
          <w:rFonts w:ascii="Times New Roman" w:hAnsi="Times New Roman" w:cs="Times New Roman"/>
          <w:sz w:val="24"/>
          <w:szCs w:val="24"/>
        </w:rPr>
        <w:t>every</w:t>
      </w:r>
      <w:r w:rsidRPr="002F57F9">
        <w:rPr>
          <w:rFonts w:ascii="Times New Roman" w:hAnsi="Times New Roman" w:cs="Times New Roman"/>
          <w:spacing w:val="-2"/>
          <w:sz w:val="24"/>
          <w:szCs w:val="24"/>
        </w:rPr>
        <w:t xml:space="preserve"> </w:t>
      </w:r>
      <w:r w:rsidRPr="002F57F9">
        <w:rPr>
          <w:rFonts w:ascii="Times New Roman" w:hAnsi="Times New Roman" w:cs="Times New Roman"/>
          <w:sz w:val="24"/>
          <w:szCs w:val="24"/>
        </w:rPr>
        <w:t>module.</w:t>
      </w:r>
    </w:p>
    <w:p w14:paraId="0B78E2C3" w14:textId="77777777" w:rsidR="00821551" w:rsidRPr="00F602AA" w:rsidRDefault="00821551" w:rsidP="00821551">
      <w:pPr>
        <w:widowControl w:val="0"/>
        <w:numPr>
          <w:ilvl w:val="0"/>
          <w:numId w:val="3"/>
        </w:numPr>
        <w:suppressAutoHyphens/>
        <w:spacing w:after="0" w:line="360" w:lineRule="auto"/>
        <w:rPr>
          <w:sz w:val="24"/>
          <w:szCs w:val="24"/>
        </w:rPr>
      </w:pPr>
      <w:r w:rsidRPr="00F602AA">
        <w:rPr>
          <w:rFonts w:ascii="Times New Roman" w:hAnsi="Times New Roman" w:cs="Times New Roman"/>
          <w:bCs/>
          <w:sz w:val="24"/>
          <w:szCs w:val="24"/>
        </w:rPr>
        <w:t>First write one simple program to display one character on the single dot matrix led (Already sample code was uploaded in LMS card. So, download and utilise that code)</w:t>
      </w:r>
    </w:p>
    <w:p w14:paraId="37A00857" w14:textId="77777777" w:rsidR="00821551" w:rsidRPr="00F602AA" w:rsidRDefault="00821551" w:rsidP="00821551">
      <w:pPr>
        <w:widowControl w:val="0"/>
        <w:numPr>
          <w:ilvl w:val="0"/>
          <w:numId w:val="3"/>
        </w:numPr>
        <w:suppressAutoHyphens/>
        <w:spacing w:after="0" w:line="360" w:lineRule="auto"/>
        <w:rPr>
          <w:sz w:val="24"/>
          <w:szCs w:val="24"/>
        </w:rPr>
      </w:pPr>
      <w:r w:rsidRPr="00F602AA">
        <w:rPr>
          <w:rFonts w:ascii="Times New Roman" w:hAnsi="Times New Roman" w:cs="Times New Roman"/>
          <w:bCs/>
          <w:sz w:val="24"/>
          <w:szCs w:val="24"/>
        </w:rPr>
        <w:t>Then develop a program to display four-character string on the four-dot matrix Led’s</w:t>
      </w:r>
    </w:p>
    <w:p w14:paraId="116CBF9C" w14:textId="77777777" w:rsidR="00821551" w:rsidRPr="00F602AA" w:rsidRDefault="00821551" w:rsidP="00821551">
      <w:pPr>
        <w:spacing w:line="360" w:lineRule="auto"/>
        <w:ind w:left="720" w:firstLine="698"/>
        <w:rPr>
          <w:sz w:val="24"/>
          <w:szCs w:val="24"/>
        </w:rPr>
      </w:pPr>
      <w:r w:rsidRPr="00F602AA">
        <w:rPr>
          <w:rFonts w:ascii="Times New Roman" w:hAnsi="Times New Roman" w:cs="Times New Roman"/>
          <w:bCs/>
          <w:sz w:val="24"/>
          <w:szCs w:val="24"/>
          <w:lang w:val="en-US"/>
        </w:rPr>
        <w:t>Example: HELP</w:t>
      </w:r>
    </w:p>
    <w:p w14:paraId="13FF7A86" w14:textId="77777777" w:rsidR="00821551" w:rsidRPr="00F602AA" w:rsidRDefault="00821551" w:rsidP="00821551">
      <w:pPr>
        <w:widowControl w:val="0"/>
        <w:numPr>
          <w:ilvl w:val="0"/>
          <w:numId w:val="3"/>
        </w:numPr>
        <w:suppressAutoHyphens/>
        <w:spacing w:after="0" w:line="360" w:lineRule="auto"/>
        <w:rPr>
          <w:sz w:val="24"/>
          <w:szCs w:val="24"/>
        </w:rPr>
      </w:pPr>
      <w:r w:rsidRPr="00F602AA">
        <w:rPr>
          <w:rFonts w:ascii="Times New Roman" w:hAnsi="Times New Roman" w:cs="Times New Roman"/>
          <w:bCs/>
          <w:sz w:val="24"/>
          <w:szCs w:val="24"/>
        </w:rPr>
        <w:lastRenderedPageBreak/>
        <w:t xml:space="preserve">Then prepare code for string scrolling on the four-dot matrix Led’s (which has to display scrolling more than 10 characters string) </w:t>
      </w:r>
    </w:p>
    <w:p w14:paraId="4B0C18A8" w14:textId="77777777" w:rsidR="00821551" w:rsidRPr="00F602AA" w:rsidRDefault="00821551" w:rsidP="00821551">
      <w:pPr>
        <w:spacing w:line="360" w:lineRule="auto"/>
        <w:ind w:left="720" w:firstLine="698"/>
        <w:rPr>
          <w:sz w:val="24"/>
          <w:szCs w:val="24"/>
        </w:rPr>
      </w:pPr>
      <w:r w:rsidRPr="00F602AA">
        <w:rPr>
          <w:rFonts w:ascii="Times New Roman" w:hAnsi="Times New Roman" w:cs="Times New Roman"/>
          <w:bCs/>
          <w:sz w:val="24"/>
          <w:szCs w:val="24"/>
          <w:lang w:val="en-US"/>
        </w:rPr>
        <w:t>Example: PROJECT SUCUSSFULLY COMPLETED</w:t>
      </w:r>
    </w:p>
    <w:p w14:paraId="7F09D3B1" w14:textId="3F3BDFA1" w:rsidR="009F17A2" w:rsidRPr="002F57F9" w:rsidRDefault="009F17A2" w:rsidP="009F17A2">
      <w:pPr>
        <w:pStyle w:val="ListParagraph"/>
        <w:widowControl w:val="0"/>
        <w:numPr>
          <w:ilvl w:val="0"/>
          <w:numId w:val="3"/>
        </w:numPr>
        <w:tabs>
          <w:tab w:val="left" w:pos="836"/>
        </w:tabs>
        <w:suppressAutoHyphens w:val="0"/>
        <w:autoSpaceDE w:val="0"/>
        <w:autoSpaceDN w:val="0"/>
        <w:spacing w:before="106" w:after="0" w:line="336" w:lineRule="auto"/>
        <w:ind w:right="120"/>
        <w:contextualSpacing w:val="0"/>
        <w:rPr>
          <w:rFonts w:ascii="Times New Roman" w:hAnsi="Times New Roman" w:cs="Times New Roman"/>
          <w:sz w:val="24"/>
          <w:szCs w:val="24"/>
        </w:rPr>
      </w:pPr>
      <w:r w:rsidRPr="002F57F9">
        <w:rPr>
          <w:rFonts w:ascii="Times New Roman" w:hAnsi="Times New Roman" w:cs="Times New Roman"/>
          <w:sz w:val="24"/>
          <w:szCs w:val="24"/>
        </w:rPr>
        <w:t>Next</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write n</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bytes into</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EEPROM</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and</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read</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that n number</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of bytes</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from</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EEPROM</w:t>
      </w:r>
      <w:r w:rsidRPr="002F57F9">
        <w:rPr>
          <w:rFonts w:ascii="Times New Roman" w:hAnsi="Times New Roman" w:cs="Times New Roman"/>
          <w:spacing w:val="1"/>
          <w:sz w:val="24"/>
          <w:szCs w:val="24"/>
        </w:rPr>
        <w:t xml:space="preserve"> </w:t>
      </w:r>
      <w:r w:rsidR="00B02682">
        <w:rPr>
          <w:rFonts w:ascii="Times New Roman" w:hAnsi="Times New Roman" w:cs="Times New Roman"/>
          <w:spacing w:val="1"/>
          <w:sz w:val="24"/>
          <w:szCs w:val="24"/>
        </w:rPr>
        <w:t xml:space="preserve">and display </w:t>
      </w:r>
      <w:r w:rsidRPr="002F57F9">
        <w:rPr>
          <w:rFonts w:ascii="Times New Roman" w:hAnsi="Times New Roman" w:cs="Times New Roman"/>
          <w:sz w:val="24"/>
          <w:szCs w:val="24"/>
        </w:rPr>
        <w:t xml:space="preserve">on </w:t>
      </w:r>
      <w:r w:rsidR="00821551">
        <w:rPr>
          <w:rFonts w:ascii="Times New Roman" w:hAnsi="Times New Roman" w:cs="Times New Roman"/>
          <w:sz w:val="24"/>
          <w:szCs w:val="24"/>
        </w:rPr>
        <w:t>DOT MATRIX LED</w:t>
      </w:r>
      <w:r w:rsidRPr="002F57F9">
        <w:rPr>
          <w:rFonts w:ascii="Times New Roman" w:hAnsi="Times New Roman" w:cs="Times New Roman"/>
          <w:sz w:val="24"/>
          <w:szCs w:val="24"/>
        </w:rPr>
        <w:t>.</w:t>
      </w:r>
    </w:p>
    <w:p w14:paraId="370B3359" w14:textId="77777777" w:rsidR="009F17A2" w:rsidRPr="002F57F9" w:rsidRDefault="009F17A2" w:rsidP="009F17A2">
      <w:pPr>
        <w:pStyle w:val="BodyText"/>
        <w:spacing w:before="27" w:line="360" w:lineRule="auto"/>
        <w:jc w:val="both"/>
        <w:rPr>
          <w:spacing w:val="-57"/>
        </w:rPr>
      </w:pPr>
      <w:r w:rsidRPr="002F57F9">
        <w:rPr>
          <w:b/>
        </w:rPr>
        <w:t>Note:</w:t>
      </w:r>
      <w:r w:rsidRPr="002F57F9">
        <w:rPr>
          <w:b/>
          <w:spacing w:val="3"/>
        </w:rPr>
        <w:t xml:space="preserve"> </w:t>
      </w:r>
      <w:r w:rsidRPr="002F57F9">
        <w:t>Use</w:t>
      </w:r>
      <w:r w:rsidRPr="002F57F9">
        <w:rPr>
          <w:spacing w:val="3"/>
        </w:rPr>
        <w:t xml:space="preserve"> </w:t>
      </w:r>
      <w:r w:rsidRPr="002F57F9">
        <w:t>BYTE</w:t>
      </w:r>
      <w:r w:rsidRPr="002F57F9">
        <w:rPr>
          <w:spacing w:val="2"/>
        </w:rPr>
        <w:t xml:space="preserve"> </w:t>
      </w:r>
      <w:r w:rsidRPr="002F57F9">
        <w:t>WRITE</w:t>
      </w:r>
      <w:r w:rsidRPr="002F57F9">
        <w:rPr>
          <w:spacing w:val="4"/>
        </w:rPr>
        <w:t xml:space="preserve"> </w:t>
      </w:r>
      <w:r w:rsidRPr="002F57F9">
        <w:t>and</w:t>
      </w:r>
      <w:r w:rsidRPr="002F57F9">
        <w:rPr>
          <w:spacing w:val="3"/>
        </w:rPr>
        <w:t xml:space="preserve"> </w:t>
      </w:r>
      <w:r w:rsidRPr="002F57F9">
        <w:t>BYTE</w:t>
      </w:r>
      <w:r w:rsidRPr="002F57F9">
        <w:rPr>
          <w:spacing w:val="5"/>
        </w:rPr>
        <w:t xml:space="preserve"> </w:t>
      </w:r>
      <w:r w:rsidRPr="002F57F9">
        <w:t>READ</w:t>
      </w:r>
      <w:r w:rsidRPr="002F57F9">
        <w:rPr>
          <w:spacing w:val="4"/>
        </w:rPr>
        <w:t xml:space="preserve"> </w:t>
      </w:r>
      <w:r w:rsidRPr="002F57F9">
        <w:t>functions</w:t>
      </w:r>
      <w:r w:rsidRPr="002F57F9">
        <w:rPr>
          <w:spacing w:val="6"/>
        </w:rPr>
        <w:t xml:space="preserve"> </w:t>
      </w:r>
      <w:r w:rsidRPr="002F57F9">
        <w:t>or</w:t>
      </w:r>
      <w:r w:rsidRPr="002F57F9">
        <w:rPr>
          <w:spacing w:val="3"/>
        </w:rPr>
        <w:t xml:space="preserve"> </w:t>
      </w:r>
      <w:r w:rsidRPr="002F57F9">
        <w:t>PAGE</w:t>
      </w:r>
      <w:r w:rsidRPr="002F57F9">
        <w:rPr>
          <w:spacing w:val="2"/>
        </w:rPr>
        <w:t xml:space="preserve"> </w:t>
      </w:r>
      <w:r w:rsidRPr="002F57F9">
        <w:t>WRITE</w:t>
      </w:r>
      <w:r w:rsidRPr="002F57F9">
        <w:rPr>
          <w:spacing w:val="4"/>
        </w:rPr>
        <w:t xml:space="preserve"> </w:t>
      </w:r>
      <w:r w:rsidRPr="002F57F9">
        <w:t>and</w:t>
      </w:r>
      <w:r w:rsidRPr="002F57F9">
        <w:rPr>
          <w:spacing w:val="5"/>
        </w:rPr>
        <w:t xml:space="preserve"> </w:t>
      </w:r>
      <w:r w:rsidRPr="002F57F9">
        <w:t>PAGE</w:t>
      </w:r>
      <w:r w:rsidRPr="002F57F9">
        <w:rPr>
          <w:spacing w:val="2"/>
        </w:rPr>
        <w:t xml:space="preserve"> </w:t>
      </w:r>
      <w:r w:rsidRPr="002F57F9">
        <w:t>READ functions</w:t>
      </w:r>
    </w:p>
    <w:p w14:paraId="5FE9A780" w14:textId="1DB70562" w:rsidR="009F17A2" w:rsidRPr="0045613B" w:rsidRDefault="009F17A2" w:rsidP="006D6307">
      <w:pPr>
        <w:pStyle w:val="ListParagraph"/>
        <w:widowControl w:val="0"/>
        <w:numPr>
          <w:ilvl w:val="0"/>
          <w:numId w:val="3"/>
        </w:numPr>
        <w:tabs>
          <w:tab w:val="left" w:pos="836"/>
        </w:tabs>
        <w:suppressAutoHyphens w:val="0"/>
        <w:autoSpaceDE w:val="0"/>
        <w:autoSpaceDN w:val="0"/>
        <w:spacing w:after="0" w:line="292" w:lineRule="exact"/>
        <w:ind w:hanging="361"/>
        <w:contextualSpacing w:val="0"/>
        <w:jc w:val="both"/>
        <w:rPr>
          <w:rFonts w:ascii="Times New Roman" w:hAnsi="Times New Roman" w:cs="Times New Roman"/>
          <w:sz w:val="24"/>
          <w:szCs w:val="24"/>
        </w:rPr>
      </w:pPr>
      <w:r w:rsidRPr="002F57F9">
        <w:rPr>
          <w:rFonts w:ascii="Times New Roman" w:hAnsi="Times New Roman" w:cs="Times New Roman"/>
          <w:sz w:val="24"/>
          <w:szCs w:val="24"/>
        </w:rPr>
        <w:t>Next</w:t>
      </w:r>
      <w:r w:rsidRPr="002F57F9">
        <w:rPr>
          <w:rFonts w:ascii="Times New Roman" w:hAnsi="Times New Roman" w:cs="Times New Roman"/>
          <w:spacing w:val="29"/>
          <w:sz w:val="24"/>
          <w:szCs w:val="24"/>
        </w:rPr>
        <w:t xml:space="preserve"> </w:t>
      </w:r>
      <w:r w:rsidRPr="002F57F9">
        <w:rPr>
          <w:rFonts w:ascii="Times New Roman" w:hAnsi="Times New Roman" w:cs="Times New Roman"/>
          <w:sz w:val="24"/>
          <w:szCs w:val="24"/>
        </w:rPr>
        <w:t>check</w:t>
      </w:r>
      <w:r w:rsidRPr="002F57F9">
        <w:rPr>
          <w:rFonts w:ascii="Times New Roman" w:hAnsi="Times New Roman" w:cs="Times New Roman"/>
          <w:spacing w:val="30"/>
          <w:sz w:val="24"/>
          <w:szCs w:val="24"/>
        </w:rPr>
        <w:t xml:space="preserve"> </w:t>
      </w:r>
      <w:r w:rsidR="000D3E0C">
        <w:rPr>
          <w:rFonts w:ascii="Times New Roman" w:hAnsi="Times New Roman" w:cs="Times New Roman"/>
          <w:sz w:val="24"/>
          <w:szCs w:val="24"/>
        </w:rPr>
        <w:t>UART</w:t>
      </w:r>
      <w:r w:rsidRPr="002F57F9">
        <w:rPr>
          <w:rFonts w:ascii="Times New Roman" w:hAnsi="Times New Roman" w:cs="Times New Roman"/>
          <w:spacing w:val="30"/>
          <w:sz w:val="24"/>
          <w:szCs w:val="24"/>
        </w:rPr>
        <w:t xml:space="preserve"> </w:t>
      </w:r>
      <w:r w:rsidRPr="002F57F9">
        <w:rPr>
          <w:rFonts w:ascii="Times New Roman" w:hAnsi="Times New Roman" w:cs="Times New Roman"/>
          <w:sz w:val="24"/>
          <w:szCs w:val="24"/>
        </w:rPr>
        <w:t>peripheral</w:t>
      </w:r>
      <w:r w:rsidRPr="002F57F9">
        <w:rPr>
          <w:rFonts w:ascii="Times New Roman" w:hAnsi="Times New Roman" w:cs="Times New Roman"/>
          <w:spacing w:val="31"/>
          <w:sz w:val="24"/>
          <w:szCs w:val="24"/>
        </w:rPr>
        <w:t xml:space="preserve"> </w:t>
      </w:r>
      <w:r w:rsidRPr="002F57F9">
        <w:rPr>
          <w:rFonts w:ascii="Times New Roman" w:hAnsi="Times New Roman" w:cs="Times New Roman"/>
          <w:sz w:val="24"/>
          <w:szCs w:val="24"/>
        </w:rPr>
        <w:t>by</w:t>
      </w:r>
      <w:r w:rsidRPr="002F57F9">
        <w:rPr>
          <w:rFonts w:ascii="Times New Roman" w:hAnsi="Times New Roman" w:cs="Times New Roman"/>
          <w:spacing w:val="30"/>
          <w:sz w:val="24"/>
          <w:szCs w:val="24"/>
        </w:rPr>
        <w:t xml:space="preserve"> </w:t>
      </w:r>
      <w:r w:rsidRPr="002F57F9">
        <w:rPr>
          <w:rFonts w:ascii="Times New Roman" w:hAnsi="Times New Roman" w:cs="Times New Roman"/>
          <w:sz w:val="24"/>
          <w:szCs w:val="24"/>
        </w:rPr>
        <w:t>transmitting</w:t>
      </w:r>
      <w:r w:rsidRPr="002F57F9">
        <w:rPr>
          <w:rFonts w:ascii="Times New Roman" w:hAnsi="Times New Roman" w:cs="Times New Roman"/>
          <w:spacing w:val="32"/>
          <w:sz w:val="24"/>
          <w:szCs w:val="24"/>
        </w:rPr>
        <w:t xml:space="preserve"> </w:t>
      </w:r>
      <w:r w:rsidRPr="002F57F9">
        <w:rPr>
          <w:rFonts w:ascii="Times New Roman" w:hAnsi="Times New Roman" w:cs="Times New Roman"/>
          <w:sz w:val="24"/>
          <w:szCs w:val="24"/>
        </w:rPr>
        <w:t>character</w:t>
      </w:r>
      <w:r w:rsidRPr="002F57F9">
        <w:rPr>
          <w:rFonts w:ascii="Times New Roman" w:hAnsi="Times New Roman" w:cs="Times New Roman"/>
          <w:spacing w:val="32"/>
          <w:sz w:val="24"/>
          <w:szCs w:val="24"/>
        </w:rPr>
        <w:t xml:space="preserve"> </w:t>
      </w:r>
      <w:r w:rsidRPr="002F57F9">
        <w:rPr>
          <w:rFonts w:ascii="Times New Roman" w:hAnsi="Times New Roman" w:cs="Times New Roman"/>
          <w:sz w:val="24"/>
          <w:szCs w:val="24"/>
        </w:rPr>
        <w:t>constant,</w:t>
      </w:r>
      <w:r w:rsidRPr="002F57F9">
        <w:rPr>
          <w:rFonts w:ascii="Times New Roman" w:hAnsi="Times New Roman" w:cs="Times New Roman"/>
          <w:spacing w:val="32"/>
          <w:sz w:val="24"/>
          <w:szCs w:val="24"/>
        </w:rPr>
        <w:t xml:space="preserve"> </w:t>
      </w:r>
      <w:r w:rsidRPr="002F57F9">
        <w:rPr>
          <w:rFonts w:ascii="Times New Roman" w:hAnsi="Times New Roman" w:cs="Times New Roman"/>
          <w:sz w:val="24"/>
          <w:szCs w:val="24"/>
        </w:rPr>
        <w:t>string</w:t>
      </w:r>
      <w:r w:rsidRPr="002F57F9">
        <w:rPr>
          <w:rFonts w:ascii="Times New Roman" w:hAnsi="Times New Roman" w:cs="Times New Roman"/>
          <w:spacing w:val="28"/>
          <w:sz w:val="24"/>
          <w:szCs w:val="24"/>
        </w:rPr>
        <w:t xml:space="preserve"> </w:t>
      </w:r>
      <w:r w:rsidRPr="002F57F9">
        <w:rPr>
          <w:rFonts w:ascii="Times New Roman" w:hAnsi="Times New Roman" w:cs="Times New Roman"/>
          <w:sz w:val="24"/>
          <w:szCs w:val="24"/>
        </w:rPr>
        <w:t>constant</w:t>
      </w:r>
      <w:r w:rsidRPr="002F57F9">
        <w:rPr>
          <w:rFonts w:ascii="Times New Roman" w:hAnsi="Times New Roman" w:cs="Times New Roman"/>
          <w:spacing w:val="32"/>
          <w:sz w:val="24"/>
          <w:szCs w:val="24"/>
        </w:rPr>
        <w:t xml:space="preserve"> </w:t>
      </w:r>
      <w:r w:rsidRPr="002F57F9">
        <w:rPr>
          <w:rFonts w:ascii="Times New Roman" w:hAnsi="Times New Roman" w:cs="Times New Roman"/>
          <w:sz w:val="24"/>
          <w:szCs w:val="24"/>
        </w:rPr>
        <w:t>and</w:t>
      </w:r>
      <w:r w:rsidRPr="002F57F9">
        <w:rPr>
          <w:rFonts w:ascii="Times New Roman" w:hAnsi="Times New Roman" w:cs="Times New Roman"/>
          <w:spacing w:val="30"/>
          <w:sz w:val="24"/>
          <w:szCs w:val="24"/>
        </w:rPr>
        <w:t xml:space="preserve"> </w:t>
      </w:r>
      <w:r w:rsidRPr="002F57F9">
        <w:rPr>
          <w:rFonts w:ascii="Times New Roman" w:hAnsi="Times New Roman" w:cs="Times New Roman"/>
          <w:sz w:val="24"/>
          <w:szCs w:val="24"/>
        </w:rPr>
        <w:t>receive</w:t>
      </w:r>
      <w:r w:rsidR="0045613B">
        <w:rPr>
          <w:rFonts w:ascii="Times New Roman" w:hAnsi="Times New Roman" w:cs="Times New Roman"/>
          <w:sz w:val="24"/>
          <w:szCs w:val="24"/>
        </w:rPr>
        <w:t xml:space="preserve"> </w:t>
      </w:r>
      <w:r w:rsidRPr="0045613B">
        <w:rPr>
          <w:rFonts w:ascii="Times New Roman" w:hAnsi="Times New Roman" w:cs="Times New Roman"/>
          <w:sz w:val="24"/>
          <w:szCs w:val="24"/>
        </w:rPr>
        <w:t xml:space="preserve">string constant using UART logic (Note: use </w:t>
      </w:r>
      <w:r w:rsidR="000D3E0C">
        <w:rPr>
          <w:rFonts w:ascii="Times New Roman" w:hAnsi="Times New Roman" w:cs="Times New Roman"/>
          <w:sz w:val="24"/>
          <w:szCs w:val="24"/>
        </w:rPr>
        <w:t>UART</w:t>
      </w:r>
      <w:r w:rsidRPr="0045613B">
        <w:rPr>
          <w:rFonts w:ascii="Times New Roman" w:hAnsi="Times New Roman" w:cs="Times New Roman"/>
          <w:sz w:val="24"/>
          <w:szCs w:val="24"/>
        </w:rPr>
        <w:t xml:space="preserve"> interrupt concept)</w:t>
      </w:r>
      <w:r w:rsidR="006D6307">
        <w:rPr>
          <w:rFonts w:ascii="Times New Roman" w:hAnsi="Times New Roman" w:cs="Times New Roman"/>
          <w:sz w:val="24"/>
          <w:szCs w:val="24"/>
        </w:rPr>
        <w:t>. If required use DOT Matrix display for checking purpose.</w:t>
      </w:r>
    </w:p>
    <w:p w14:paraId="20B14B00" w14:textId="77777777" w:rsidR="009F17A2" w:rsidRPr="002F57F9" w:rsidRDefault="009F17A2" w:rsidP="009F17A2">
      <w:pPr>
        <w:numPr>
          <w:ilvl w:val="0"/>
          <w:numId w:val="3"/>
        </w:numPr>
        <w:spacing w:after="0" w:line="360" w:lineRule="auto"/>
        <w:rPr>
          <w:rFonts w:ascii="Times New Roman" w:hAnsi="Times New Roman" w:cs="Times New Roman"/>
          <w:sz w:val="24"/>
          <w:szCs w:val="24"/>
          <w:lang w:eastAsia="en-IN"/>
        </w:rPr>
      </w:pPr>
      <w:r w:rsidRPr="002F57F9">
        <w:rPr>
          <w:rFonts w:ascii="Times New Roman" w:hAnsi="Times New Roman" w:cs="Times New Roman"/>
          <w:sz w:val="24"/>
          <w:szCs w:val="24"/>
          <w:lang w:eastAsia="en-IN"/>
        </w:rPr>
        <w:t>Next connect gsm module to PC and check the gsm module working condition with the help of below mentioned AT commands.</w:t>
      </w:r>
    </w:p>
    <w:p w14:paraId="4C970B80" w14:textId="77777777" w:rsidR="009F17A2" w:rsidRPr="002F57F9" w:rsidRDefault="009F17A2" w:rsidP="009F17A2">
      <w:pPr>
        <w:spacing w:line="360" w:lineRule="auto"/>
        <w:ind w:left="836"/>
        <w:rPr>
          <w:rFonts w:ascii="Times New Roman" w:hAnsi="Times New Roman" w:cs="Times New Roman"/>
          <w:sz w:val="24"/>
          <w:szCs w:val="24"/>
          <w:lang w:eastAsia="en-IN"/>
        </w:rPr>
      </w:pPr>
      <w:r w:rsidRPr="002F57F9">
        <w:rPr>
          <w:rFonts w:ascii="Times New Roman" w:hAnsi="Times New Roman" w:cs="Times New Roman"/>
          <w:sz w:val="24"/>
          <w:szCs w:val="24"/>
          <w:lang w:eastAsia="en-IN"/>
        </w:rPr>
        <w:t>AT</w:t>
      </w:r>
    </w:p>
    <w:p w14:paraId="59A118CC" w14:textId="77777777" w:rsidR="009F17A2" w:rsidRPr="002F57F9" w:rsidRDefault="009F17A2" w:rsidP="009F17A2">
      <w:pPr>
        <w:spacing w:line="360" w:lineRule="auto"/>
        <w:ind w:left="836"/>
        <w:rPr>
          <w:rFonts w:ascii="Times New Roman" w:hAnsi="Times New Roman" w:cs="Times New Roman"/>
          <w:sz w:val="24"/>
          <w:szCs w:val="24"/>
          <w:lang w:eastAsia="en-IN"/>
        </w:rPr>
      </w:pPr>
      <w:r w:rsidRPr="002F57F9">
        <w:rPr>
          <w:rFonts w:ascii="Times New Roman" w:hAnsi="Times New Roman" w:cs="Times New Roman"/>
          <w:sz w:val="24"/>
          <w:szCs w:val="24"/>
          <w:lang w:eastAsia="en-IN"/>
        </w:rPr>
        <w:t>ATE0</w:t>
      </w:r>
    </w:p>
    <w:p w14:paraId="14412826" w14:textId="77777777" w:rsidR="009F17A2" w:rsidRPr="002F57F9" w:rsidRDefault="009F17A2" w:rsidP="009F17A2">
      <w:pPr>
        <w:spacing w:line="360" w:lineRule="auto"/>
        <w:ind w:left="836"/>
        <w:rPr>
          <w:rFonts w:ascii="Times New Roman" w:hAnsi="Times New Roman" w:cs="Times New Roman"/>
          <w:sz w:val="24"/>
          <w:szCs w:val="24"/>
          <w:lang w:eastAsia="en-IN"/>
        </w:rPr>
      </w:pPr>
      <w:r w:rsidRPr="002F57F9">
        <w:rPr>
          <w:rFonts w:ascii="Times New Roman" w:hAnsi="Times New Roman" w:cs="Times New Roman"/>
          <w:sz w:val="24"/>
          <w:szCs w:val="24"/>
          <w:lang w:eastAsia="en-IN"/>
        </w:rPr>
        <w:t>AT+CMGF=1</w:t>
      </w:r>
    </w:p>
    <w:p w14:paraId="22ADEBB6" w14:textId="77777777" w:rsidR="009F17A2" w:rsidRPr="002F57F9" w:rsidRDefault="009F17A2" w:rsidP="009F17A2">
      <w:pPr>
        <w:spacing w:line="360" w:lineRule="auto"/>
        <w:ind w:left="836"/>
        <w:rPr>
          <w:rFonts w:ascii="Times New Roman" w:hAnsi="Times New Roman" w:cs="Times New Roman"/>
          <w:sz w:val="24"/>
          <w:szCs w:val="24"/>
          <w:lang w:eastAsia="en-IN"/>
        </w:rPr>
      </w:pPr>
      <w:r w:rsidRPr="002F57F9">
        <w:rPr>
          <w:rFonts w:ascii="Times New Roman" w:hAnsi="Times New Roman" w:cs="Times New Roman"/>
          <w:sz w:val="24"/>
          <w:szCs w:val="24"/>
          <w:lang w:eastAsia="en-IN"/>
        </w:rPr>
        <w:t>AT+CNMI=2,1,0,0,0</w:t>
      </w:r>
    </w:p>
    <w:p w14:paraId="0538578C" w14:textId="77777777" w:rsidR="009F17A2" w:rsidRPr="002F57F9" w:rsidRDefault="009F17A2" w:rsidP="009F17A2">
      <w:pPr>
        <w:spacing w:line="360" w:lineRule="auto"/>
        <w:ind w:left="836"/>
        <w:rPr>
          <w:rFonts w:ascii="Times New Roman" w:hAnsi="Times New Roman" w:cs="Times New Roman"/>
          <w:sz w:val="24"/>
          <w:szCs w:val="24"/>
          <w:lang w:eastAsia="en-IN"/>
        </w:rPr>
      </w:pPr>
      <w:r w:rsidRPr="002F57F9">
        <w:rPr>
          <w:rFonts w:ascii="Times New Roman" w:hAnsi="Times New Roman" w:cs="Times New Roman"/>
          <w:sz w:val="24"/>
          <w:szCs w:val="24"/>
          <w:lang w:eastAsia="en-IN"/>
        </w:rPr>
        <w:t>AT+CMGD=1</w:t>
      </w:r>
    </w:p>
    <w:p w14:paraId="5D8352B3" w14:textId="77777777" w:rsidR="009F17A2" w:rsidRPr="002F57F9" w:rsidRDefault="009F17A2" w:rsidP="009F17A2">
      <w:pPr>
        <w:spacing w:line="360" w:lineRule="auto"/>
        <w:ind w:left="836"/>
        <w:rPr>
          <w:rFonts w:ascii="Times New Roman" w:hAnsi="Times New Roman" w:cs="Times New Roman"/>
          <w:sz w:val="24"/>
          <w:szCs w:val="24"/>
          <w:lang w:eastAsia="en-IN"/>
        </w:rPr>
      </w:pPr>
      <w:r w:rsidRPr="002F57F9">
        <w:rPr>
          <w:rFonts w:ascii="Times New Roman" w:hAnsi="Times New Roman" w:cs="Times New Roman"/>
          <w:sz w:val="24"/>
          <w:szCs w:val="24"/>
          <w:lang w:eastAsia="en-IN"/>
        </w:rPr>
        <w:t>AT+CMGR=1</w:t>
      </w:r>
    </w:p>
    <w:p w14:paraId="120889C0" w14:textId="77777777" w:rsidR="009F17A2" w:rsidRPr="002F57F9" w:rsidRDefault="009F17A2" w:rsidP="009F17A2">
      <w:pPr>
        <w:spacing w:line="360" w:lineRule="auto"/>
        <w:ind w:left="836"/>
        <w:rPr>
          <w:rFonts w:ascii="Times New Roman" w:hAnsi="Times New Roman" w:cs="Times New Roman"/>
          <w:sz w:val="24"/>
          <w:szCs w:val="24"/>
          <w:lang w:eastAsia="en-IN"/>
        </w:rPr>
      </w:pPr>
      <w:r w:rsidRPr="002F57F9">
        <w:rPr>
          <w:rFonts w:ascii="Times New Roman" w:hAnsi="Times New Roman" w:cs="Times New Roman"/>
          <w:sz w:val="24"/>
          <w:szCs w:val="24"/>
          <w:lang w:eastAsia="en-IN"/>
        </w:rPr>
        <w:t>AT+CMGS=”Mobile Number” then enter</w:t>
      </w:r>
    </w:p>
    <w:p w14:paraId="6C9953BA" w14:textId="4EFB9085" w:rsidR="009F17A2" w:rsidRPr="002F57F9" w:rsidRDefault="009F17A2" w:rsidP="009F17A2">
      <w:pPr>
        <w:spacing w:line="360" w:lineRule="auto"/>
        <w:ind w:left="836"/>
        <w:rPr>
          <w:rFonts w:ascii="Times New Roman" w:hAnsi="Times New Roman" w:cs="Times New Roman"/>
          <w:sz w:val="24"/>
          <w:szCs w:val="24"/>
          <w:lang w:eastAsia="en-IN"/>
        </w:rPr>
      </w:pPr>
      <w:r w:rsidRPr="002F57F9">
        <w:rPr>
          <w:rFonts w:ascii="Times New Roman" w:hAnsi="Times New Roman" w:cs="Times New Roman"/>
          <w:sz w:val="24"/>
          <w:szCs w:val="24"/>
          <w:lang w:eastAsia="en-IN"/>
        </w:rPr>
        <w:t>Gsm will give the reply like ‘&gt;’ then you have to type the message content and press ctrl+z from the keyboard to send the SMS.</w:t>
      </w:r>
      <w:r w:rsidR="00062AED">
        <w:rPr>
          <w:rFonts w:ascii="Times New Roman" w:hAnsi="Times New Roman" w:cs="Times New Roman"/>
          <w:sz w:val="24"/>
          <w:szCs w:val="24"/>
          <w:lang w:eastAsia="en-IN"/>
        </w:rPr>
        <w:t xml:space="preserve"> And send one message from your mobile and check what is the response given by the GSM module.</w:t>
      </w:r>
      <w:r w:rsidRPr="002F57F9">
        <w:rPr>
          <w:rFonts w:ascii="Times New Roman" w:hAnsi="Times New Roman" w:cs="Times New Roman"/>
          <w:sz w:val="24"/>
          <w:szCs w:val="24"/>
          <w:lang w:eastAsia="en-IN"/>
        </w:rPr>
        <w:t xml:space="preserve"> The above-mentioned process you have to do from the hyper terminal application which is available in windows XP.</w:t>
      </w:r>
    </w:p>
    <w:p w14:paraId="512E03A0" w14:textId="77777777" w:rsidR="009F17A2" w:rsidRPr="002F57F9" w:rsidRDefault="009F17A2" w:rsidP="009F17A2">
      <w:pPr>
        <w:spacing w:line="360" w:lineRule="auto"/>
        <w:ind w:left="836"/>
        <w:rPr>
          <w:rFonts w:ascii="Times New Roman" w:hAnsi="Times New Roman" w:cs="Times New Roman"/>
          <w:sz w:val="24"/>
          <w:szCs w:val="24"/>
          <w:lang w:eastAsia="en-IN"/>
        </w:rPr>
      </w:pPr>
      <w:r w:rsidRPr="002F57F9">
        <w:rPr>
          <w:rFonts w:ascii="Times New Roman" w:hAnsi="Times New Roman" w:cs="Times New Roman"/>
          <w:sz w:val="24"/>
          <w:szCs w:val="24"/>
          <w:lang w:eastAsia="en-IN"/>
        </w:rPr>
        <w:t>Note: for more details about AT commands refer the GSM module AT commands manual</w:t>
      </w:r>
    </w:p>
    <w:p w14:paraId="6D4DF11B" w14:textId="304B9709" w:rsidR="009F17A2" w:rsidRPr="002F57F9" w:rsidRDefault="009F17A2" w:rsidP="009F17A2">
      <w:pPr>
        <w:numPr>
          <w:ilvl w:val="0"/>
          <w:numId w:val="3"/>
        </w:numPr>
        <w:spacing w:after="0" w:line="360" w:lineRule="auto"/>
        <w:rPr>
          <w:rFonts w:ascii="Times New Roman" w:hAnsi="Times New Roman" w:cs="Times New Roman"/>
          <w:sz w:val="24"/>
          <w:szCs w:val="24"/>
          <w:lang w:eastAsia="en-IN"/>
        </w:rPr>
      </w:pPr>
      <w:r w:rsidRPr="002F57F9">
        <w:rPr>
          <w:rFonts w:ascii="Times New Roman" w:hAnsi="Times New Roman" w:cs="Times New Roman"/>
          <w:sz w:val="24"/>
          <w:szCs w:val="24"/>
          <w:lang w:eastAsia="en-IN"/>
        </w:rPr>
        <w:t xml:space="preserve">Next </w:t>
      </w:r>
      <w:r w:rsidRPr="002F57F9">
        <w:rPr>
          <w:rFonts w:ascii="Times New Roman" w:hAnsi="Times New Roman" w:cs="Times New Roman"/>
          <w:sz w:val="24"/>
          <w:szCs w:val="24"/>
        </w:rPr>
        <w:t>Check the GSM module working condition by developing gsm_init() function, receive_sms() function and</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send_sms() function.</w:t>
      </w:r>
      <w:r w:rsidR="000D3E0C">
        <w:rPr>
          <w:rFonts w:ascii="Times New Roman" w:hAnsi="Times New Roman" w:cs="Times New Roman"/>
          <w:sz w:val="24"/>
          <w:szCs w:val="24"/>
        </w:rPr>
        <w:t xml:space="preserve"> Display step by step process equivalent result on DOT Matri</w:t>
      </w:r>
      <w:r w:rsidR="00F912D9">
        <w:rPr>
          <w:rFonts w:ascii="Times New Roman" w:hAnsi="Times New Roman" w:cs="Times New Roman"/>
          <w:sz w:val="24"/>
          <w:szCs w:val="24"/>
        </w:rPr>
        <w:t>x</w:t>
      </w:r>
      <w:r w:rsidR="000D3E0C">
        <w:rPr>
          <w:rFonts w:ascii="Times New Roman" w:hAnsi="Times New Roman" w:cs="Times New Roman"/>
          <w:sz w:val="24"/>
          <w:szCs w:val="24"/>
        </w:rPr>
        <w:t xml:space="preserve"> display while defining these function definitions.  </w:t>
      </w:r>
    </w:p>
    <w:p w14:paraId="62278CCC" w14:textId="1AAD4105" w:rsidR="009F17A2" w:rsidRPr="002F57F9" w:rsidRDefault="009F17A2" w:rsidP="009F17A2">
      <w:pPr>
        <w:tabs>
          <w:tab w:val="left" w:pos="822"/>
        </w:tabs>
        <w:spacing w:before="11" w:line="348" w:lineRule="auto"/>
        <w:ind w:right="1080"/>
        <w:jc w:val="both"/>
        <w:rPr>
          <w:rFonts w:ascii="Times New Roman" w:hAnsi="Times New Roman" w:cs="Times New Roman"/>
          <w:sz w:val="24"/>
          <w:szCs w:val="24"/>
        </w:rPr>
      </w:pPr>
      <w:r w:rsidRPr="002F57F9">
        <w:rPr>
          <w:rFonts w:ascii="Times New Roman" w:hAnsi="Times New Roman" w:cs="Times New Roman"/>
          <w:b/>
          <w:bCs/>
          <w:sz w:val="24"/>
          <w:szCs w:val="24"/>
        </w:rPr>
        <w:lastRenderedPageBreak/>
        <w:t>Note:</w:t>
      </w:r>
      <w:r w:rsidRPr="002F57F9">
        <w:rPr>
          <w:rFonts w:ascii="Times New Roman" w:hAnsi="Times New Roman" w:cs="Times New Roman"/>
          <w:sz w:val="24"/>
          <w:szCs w:val="24"/>
        </w:rPr>
        <w:t xml:space="preserve"> GSM interfacing program has</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to</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develop</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with the</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help</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of UART</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interrupts</w:t>
      </w:r>
      <w:r w:rsidR="00680017">
        <w:rPr>
          <w:rFonts w:ascii="Times New Roman" w:hAnsi="Times New Roman" w:cs="Times New Roman"/>
          <w:spacing w:val="1"/>
          <w:sz w:val="24"/>
          <w:szCs w:val="24"/>
        </w:rPr>
        <w:t xml:space="preserve"> </w:t>
      </w:r>
      <w:r w:rsidRPr="002F57F9">
        <w:rPr>
          <w:rFonts w:ascii="Times New Roman" w:hAnsi="Times New Roman" w:cs="Times New Roman"/>
          <w:sz w:val="24"/>
          <w:szCs w:val="24"/>
        </w:rPr>
        <w:t>only.</w:t>
      </w:r>
    </w:p>
    <w:p w14:paraId="22514ED8" w14:textId="77777777" w:rsidR="009F17A2" w:rsidRPr="002F57F9" w:rsidRDefault="009F17A2" w:rsidP="009F17A2">
      <w:pPr>
        <w:numPr>
          <w:ilvl w:val="0"/>
          <w:numId w:val="3"/>
        </w:numPr>
        <w:spacing w:after="0" w:line="360" w:lineRule="auto"/>
        <w:jc w:val="both"/>
        <w:rPr>
          <w:rFonts w:ascii="Times New Roman" w:hAnsi="Times New Roman" w:cs="Times New Roman"/>
          <w:bCs/>
          <w:sz w:val="24"/>
          <w:szCs w:val="24"/>
        </w:rPr>
      </w:pPr>
      <w:r w:rsidRPr="002F57F9">
        <w:rPr>
          <w:rFonts w:ascii="Times New Roman" w:hAnsi="Times New Roman" w:cs="Times New Roman"/>
          <w:sz w:val="24"/>
          <w:szCs w:val="24"/>
        </w:rPr>
        <w:t>If above steps are completed, create new file with projectmain.c add all peripheral</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definition files</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and</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write</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below</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steps in</w:t>
      </w:r>
      <w:r w:rsidRPr="002F57F9">
        <w:rPr>
          <w:rFonts w:ascii="Times New Roman" w:hAnsi="Times New Roman" w:cs="Times New Roman"/>
          <w:spacing w:val="-1"/>
          <w:sz w:val="24"/>
          <w:szCs w:val="24"/>
        </w:rPr>
        <w:t xml:space="preserve"> </w:t>
      </w:r>
      <w:r w:rsidRPr="002F57F9">
        <w:rPr>
          <w:rFonts w:ascii="Times New Roman" w:hAnsi="Times New Roman" w:cs="Times New Roman"/>
          <w:sz w:val="24"/>
          <w:szCs w:val="24"/>
        </w:rPr>
        <w:t>projectmain.c</w:t>
      </w:r>
      <w:r w:rsidRPr="002F57F9">
        <w:rPr>
          <w:rFonts w:ascii="Times New Roman" w:hAnsi="Times New Roman" w:cs="Times New Roman"/>
          <w:spacing w:val="3"/>
          <w:sz w:val="24"/>
          <w:szCs w:val="24"/>
        </w:rPr>
        <w:t xml:space="preserve"> </w:t>
      </w:r>
      <w:r w:rsidRPr="002F57F9">
        <w:rPr>
          <w:rFonts w:ascii="Times New Roman" w:hAnsi="Times New Roman" w:cs="Times New Roman"/>
          <w:sz w:val="24"/>
          <w:szCs w:val="24"/>
        </w:rPr>
        <w:t>file</w:t>
      </w:r>
    </w:p>
    <w:p w14:paraId="244A7B0E" w14:textId="77777777" w:rsidR="009F17A2" w:rsidRPr="002F57F9" w:rsidRDefault="009F17A2" w:rsidP="009F17A2">
      <w:pPr>
        <w:numPr>
          <w:ilvl w:val="0"/>
          <w:numId w:val="3"/>
        </w:numPr>
        <w:spacing w:after="0" w:line="360" w:lineRule="auto"/>
        <w:rPr>
          <w:rFonts w:ascii="Times New Roman" w:hAnsi="Times New Roman" w:cs="Times New Roman"/>
          <w:bCs/>
          <w:sz w:val="24"/>
          <w:szCs w:val="24"/>
        </w:rPr>
      </w:pPr>
      <w:r w:rsidRPr="002F57F9">
        <w:rPr>
          <w:rFonts w:ascii="Times New Roman" w:hAnsi="Times New Roman" w:cs="Times New Roman"/>
          <w:sz w:val="24"/>
          <w:szCs w:val="24"/>
        </w:rPr>
        <w:t>Initialize</w:t>
      </w:r>
      <w:r w:rsidRPr="002F57F9">
        <w:rPr>
          <w:rFonts w:ascii="Times New Roman" w:hAnsi="Times New Roman" w:cs="Times New Roman"/>
          <w:spacing w:val="-3"/>
          <w:sz w:val="24"/>
          <w:szCs w:val="24"/>
        </w:rPr>
        <w:t xml:space="preserve"> </w:t>
      </w:r>
      <w:r w:rsidRPr="002F57F9">
        <w:rPr>
          <w:rFonts w:ascii="Times New Roman" w:hAnsi="Times New Roman" w:cs="Times New Roman"/>
          <w:sz w:val="24"/>
          <w:szCs w:val="24"/>
        </w:rPr>
        <w:t>all</w:t>
      </w:r>
      <w:r w:rsidRPr="002F57F9">
        <w:rPr>
          <w:rFonts w:ascii="Times New Roman" w:hAnsi="Times New Roman" w:cs="Times New Roman"/>
          <w:spacing w:val="-3"/>
          <w:sz w:val="24"/>
          <w:szCs w:val="24"/>
        </w:rPr>
        <w:t xml:space="preserve"> </w:t>
      </w:r>
      <w:r w:rsidRPr="002F57F9">
        <w:rPr>
          <w:rFonts w:ascii="Times New Roman" w:hAnsi="Times New Roman" w:cs="Times New Roman"/>
          <w:sz w:val="24"/>
          <w:szCs w:val="24"/>
        </w:rPr>
        <w:t>necessary</w:t>
      </w:r>
      <w:r w:rsidRPr="002F57F9">
        <w:rPr>
          <w:rFonts w:ascii="Times New Roman" w:hAnsi="Times New Roman" w:cs="Times New Roman"/>
          <w:spacing w:val="-4"/>
          <w:sz w:val="24"/>
          <w:szCs w:val="24"/>
        </w:rPr>
        <w:t xml:space="preserve"> </w:t>
      </w:r>
      <w:r w:rsidRPr="002F57F9">
        <w:rPr>
          <w:rFonts w:ascii="Times New Roman" w:hAnsi="Times New Roman" w:cs="Times New Roman"/>
          <w:sz w:val="24"/>
          <w:szCs w:val="24"/>
        </w:rPr>
        <w:t>peripherals</w:t>
      </w:r>
    </w:p>
    <w:p w14:paraId="526A2CCB" w14:textId="3762F96A" w:rsidR="00A1132D" w:rsidRPr="00A1132D" w:rsidRDefault="00A1132D" w:rsidP="00990046">
      <w:pPr>
        <w:pStyle w:val="NormalWeb"/>
        <w:numPr>
          <w:ilvl w:val="0"/>
          <w:numId w:val="3"/>
        </w:numPr>
        <w:spacing w:after="0" w:line="360" w:lineRule="auto"/>
        <w:jc w:val="both"/>
        <w:rPr>
          <w:bCs/>
        </w:rPr>
      </w:pPr>
      <w:r>
        <w:t xml:space="preserve">In </w:t>
      </w:r>
      <w:r w:rsidRPr="00A1132D">
        <w:t xml:space="preserve">continuous </w:t>
      </w:r>
      <w:r>
        <w:t>loop</w:t>
      </w:r>
      <w:r w:rsidR="00F912D9">
        <w:t>,</w:t>
      </w:r>
      <w:r>
        <w:t xml:space="preserve"> read the updated string which is saved in the EEPROM and</w:t>
      </w:r>
      <w:r w:rsidR="000D3E0C">
        <w:t xml:space="preserve"> </w:t>
      </w:r>
      <w:r>
        <w:t xml:space="preserve">scroll that string on Dot Matrix LED until unless it receives a new string. Once new message is received, it is terminating the do while </w:t>
      </w:r>
      <w:r w:rsidR="00F912D9">
        <w:t>process</w:t>
      </w:r>
      <w:r>
        <w:t xml:space="preserve"> and it is reading the new message. if the message is received from one predefined mobile </w:t>
      </w:r>
      <w:r w:rsidR="000D3E0C">
        <w:t>number,</w:t>
      </w:r>
      <w:r>
        <w:t xml:space="preserve"> then it is reading the message content. If the message content is in secured </w:t>
      </w:r>
      <w:r w:rsidR="000D3E0C">
        <w:t>format,</w:t>
      </w:r>
      <w:r>
        <w:t xml:space="preserve"> then it is going to read the message content by eliminating the security key and update this new message into EEPROM. </w:t>
      </w:r>
      <w:r w:rsidR="00F912D9">
        <w:t xml:space="preserve">If the message is not receiving from the predefined mobile number, then one alert message sent to the predefined mobile number that from which number that message received. If the Message content is not having the proper security </w:t>
      </w:r>
      <w:r w:rsidR="00CE0E8C">
        <w:t>key,</w:t>
      </w:r>
      <w:r w:rsidR="00F912D9">
        <w:t xml:space="preserve"> then feedback message sent back to the user.  </w:t>
      </w:r>
      <w:r>
        <w:t xml:space="preserve">After updating </w:t>
      </w:r>
      <w:r w:rsidR="000D3E0C">
        <w:t xml:space="preserve">message into EEPROM, </w:t>
      </w:r>
      <w:r>
        <w:t xml:space="preserve">delete the first message and it is again entering into do while loop. </w:t>
      </w:r>
    </w:p>
    <w:p w14:paraId="49FBACFF" w14:textId="77777777" w:rsidR="009F17A2" w:rsidRPr="002F57F9" w:rsidRDefault="009F17A2" w:rsidP="009F17A2">
      <w:pPr>
        <w:numPr>
          <w:ilvl w:val="0"/>
          <w:numId w:val="3"/>
        </w:numPr>
        <w:spacing w:after="0" w:line="360" w:lineRule="auto"/>
        <w:rPr>
          <w:rFonts w:ascii="Times New Roman" w:hAnsi="Times New Roman" w:cs="Times New Roman"/>
          <w:bCs/>
          <w:sz w:val="24"/>
          <w:szCs w:val="24"/>
        </w:rPr>
      </w:pPr>
      <w:r w:rsidRPr="002F57F9">
        <w:rPr>
          <w:rFonts w:ascii="Times New Roman" w:hAnsi="Times New Roman" w:cs="Times New Roman"/>
          <w:bCs/>
          <w:sz w:val="24"/>
          <w:szCs w:val="24"/>
        </w:rPr>
        <w:t>If you’re getting this output then your project is completed.</w:t>
      </w:r>
    </w:p>
    <w:p w14:paraId="57288C2D" w14:textId="4E80E3DB" w:rsidR="009F17A2" w:rsidRPr="002F57F9" w:rsidRDefault="009F17A2" w:rsidP="009F17A2">
      <w:pPr>
        <w:rPr>
          <w:rFonts w:ascii="Times New Roman" w:hAnsi="Times New Roman" w:cs="Times New Roman"/>
          <w:sz w:val="24"/>
          <w:szCs w:val="24"/>
        </w:rPr>
      </w:pPr>
      <w:r w:rsidRPr="002F57F9">
        <w:rPr>
          <w:rFonts w:ascii="Times New Roman" w:hAnsi="Times New Roman" w:cs="Times New Roman"/>
          <w:sz w:val="24"/>
          <w:szCs w:val="24"/>
        </w:rPr>
        <w:t>***************</w:t>
      </w:r>
      <w:r w:rsidR="000F66B5">
        <w:rPr>
          <w:rFonts w:ascii="Times New Roman" w:hAnsi="Times New Roman" w:cs="Times New Roman"/>
          <w:sz w:val="24"/>
          <w:szCs w:val="24"/>
        </w:rPr>
        <w:t>****</w:t>
      </w:r>
      <w:r w:rsidRPr="002F57F9">
        <w:rPr>
          <w:rFonts w:ascii="Times New Roman" w:hAnsi="Times New Roman" w:cs="Times New Roman"/>
          <w:sz w:val="24"/>
          <w:szCs w:val="24"/>
        </w:rPr>
        <w:t>*********** ALL THE BEST ************</w:t>
      </w:r>
      <w:r w:rsidR="000F66B5">
        <w:rPr>
          <w:rFonts w:ascii="Times New Roman" w:hAnsi="Times New Roman" w:cs="Times New Roman"/>
          <w:sz w:val="24"/>
          <w:szCs w:val="24"/>
        </w:rPr>
        <w:t>****</w:t>
      </w:r>
      <w:r w:rsidRPr="002F57F9">
        <w:rPr>
          <w:rFonts w:ascii="Times New Roman" w:hAnsi="Times New Roman" w:cs="Times New Roman"/>
          <w:sz w:val="24"/>
          <w:szCs w:val="24"/>
        </w:rPr>
        <w:t>**************</w:t>
      </w:r>
    </w:p>
    <w:p w14:paraId="49967682" w14:textId="77777777" w:rsidR="009F17A2" w:rsidRPr="002F57F9" w:rsidRDefault="009F17A2" w:rsidP="009F17A2">
      <w:pPr>
        <w:pStyle w:val="Heading1"/>
        <w:ind w:left="0"/>
        <w:jc w:val="both"/>
        <w:rPr>
          <w:b w:val="0"/>
          <w:bCs w:val="0"/>
          <w:sz w:val="24"/>
          <w:szCs w:val="24"/>
        </w:rPr>
      </w:pPr>
      <w:r w:rsidRPr="002F57F9">
        <w:rPr>
          <w:b w:val="0"/>
          <w:bCs w:val="0"/>
          <w:sz w:val="24"/>
          <w:szCs w:val="24"/>
        </w:rPr>
        <w:t xml:space="preserve">  </w:t>
      </w:r>
    </w:p>
    <w:p w14:paraId="1ECF744C" w14:textId="77777777" w:rsidR="006A14D9" w:rsidRPr="002F57F9" w:rsidRDefault="006A14D9" w:rsidP="009A392B">
      <w:pPr>
        <w:rPr>
          <w:rFonts w:ascii="Times New Roman" w:hAnsi="Times New Roman" w:cs="Times New Roman"/>
          <w:b/>
          <w:sz w:val="24"/>
          <w:szCs w:val="24"/>
          <w:u w:val="single"/>
        </w:rPr>
      </w:pPr>
    </w:p>
    <w:sectPr w:rsidR="006A14D9" w:rsidRPr="002F57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5F9650" w14:textId="77777777" w:rsidR="00101179" w:rsidRDefault="00101179" w:rsidP="0007028F">
      <w:pPr>
        <w:spacing w:after="0" w:line="240" w:lineRule="auto"/>
      </w:pPr>
      <w:r>
        <w:separator/>
      </w:r>
    </w:p>
  </w:endnote>
  <w:endnote w:type="continuationSeparator" w:id="0">
    <w:p w14:paraId="5F5867E1" w14:textId="77777777" w:rsidR="00101179" w:rsidRDefault="00101179" w:rsidP="00070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variabl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charset w:val="01"/>
    <w:family w:val="auto"/>
    <w:pitch w:val="variable"/>
  </w:font>
  <w:font w:name="Liberation Mono;Courier New">
    <w:altName w:val="Cambria"/>
    <w:panose1 w:val="00000000000000000000"/>
    <w:charset w:val="00"/>
    <w:family w:val="roman"/>
    <w:notTrueType/>
    <w:pitch w:val="default"/>
  </w:font>
  <w:font w:name="Droid Sans Fallback;Times New R">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2E5F28" w14:textId="77777777" w:rsidR="00101179" w:rsidRDefault="00101179" w:rsidP="0007028F">
      <w:pPr>
        <w:spacing w:after="0" w:line="240" w:lineRule="auto"/>
      </w:pPr>
      <w:r>
        <w:separator/>
      </w:r>
    </w:p>
  </w:footnote>
  <w:footnote w:type="continuationSeparator" w:id="0">
    <w:p w14:paraId="0C8F9FB8" w14:textId="77777777" w:rsidR="00101179" w:rsidRDefault="00101179" w:rsidP="000702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name w:val="WW8Num2"/>
    <w:lvl w:ilvl="0">
      <w:start w:val="1"/>
      <w:numFmt w:val="bullet"/>
      <w:lvlText w:val=""/>
      <w:lvlJc w:val="left"/>
      <w:pPr>
        <w:tabs>
          <w:tab w:val="num" w:pos="720"/>
        </w:tabs>
        <w:ind w:left="720" w:hanging="360"/>
      </w:pPr>
      <w:rPr>
        <w:rFonts w:ascii="Wingdings" w:hAnsi="Wingdings" w:cs="OpenSymbol"/>
        <w:sz w:val="28"/>
        <w:szCs w:val="28"/>
      </w:rPr>
    </w:lvl>
    <w:lvl w:ilvl="1">
      <w:start w:val="1"/>
      <w:numFmt w:val="bullet"/>
      <w:lvlText w:val=""/>
      <w:lvlJc w:val="left"/>
      <w:pPr>
        <w:tabs>
          <w:tab w:val="num" w:pos="1080"/>
        </w:tabs>
        <w:ind w:left="1080" w:hanging="360"/>
      </w:pPr>
      <w:rPr>
        <w:rFonts w:ascii="Wingdings" w:hAnsi="Wingdings" w:cs="OpenSymbol"/>
        <w:sz w:val="28"/>
        <w:szCs w:val="28"/>
      </w:rPr>
    </w:lvl>
    <w:lvl w:ilvl="2">
      <w:start w:val="1"/>
      <w:numFmt w:val="bullet"/>
      <w:lvlText w:val=""/>
      <w:lvlJc w:val="left"/>
      <w:pPr>
        <w:tabs>
          <w:tab w:val="num" w:pos="1440"/>
        </w:tabs>
        <w:ind w:left="1440" w:hanging="360"/>
      </w:pPr>
      <w:rPr>
        <w:rFonts w:ascii="Wingdings" w:hAnsi="Wingdings" w:cs="OpenSymbol"/>
        <w:sz w:val="28"/>
        <w:szCs w:val="28"/>
      </w:rPr>
    </w:lvl>
    <w:lvl w:ilvl="3">
      <w:start w:val="1"/>
      <w:numFmt w:val="bullet"/>
      <w:lvlText w:val=""/>
      <w:lvlJc w:val="left"/>
      <w:pPr>
        <w:tabs>
          <w:tab w:val="num" w:pos="1800"/>
        </w:tabs>
        <w:ind w:left="1800" w:hanging="360"/>
      </w:pPr>
      <w:rPr>
        <w:rFonts w:ascii="Wingdings" w:hAnsi="Wingdings" w:cs="OpenSymbol"/>
        <w:sz w:val="28"/>
        <w:szCs w:val="28"/>
      </w:rPr>
    </w:lvl>
    <w:lvl w:ilvl="4">
      <w:start w:val="1"/>
      <w:numFmt w:val="bullet"/>
      <w:lvlText w:val=""/>
      <w:lvlJc w:val="left"/>
      <w:pPr>
        <w:tabs>
          <w:tab w:val="num" w:pos="2160"/>
        </w:tabs>
        <w:ind w:left="2160" w:hanging="360"/>
      </w:pPr>
      <w:rPr>
        <w:rFonts w:ascii="Wingdings" w:hAnsi="Wingdings" w:cs="OpenSymbol"/>
        <w:sz w:val="28"/>
        <w:szCs w:val="28"/>
      </w:rPr>
    </w:lvl>
    <w:lvl w:ilvl="5">
      <w:start w:val="1"/>
      <w:numFmt w:val="bullet"/>
      <w:lvlText w:val=""/>
      <w:lvlJc w:val="left"/>
      <w:pPr>
        <w:tabs>
          <w:tab w:val="num" w:pos="2520"/>
        </w:tabs>
        <w:ind w:left="2520" w:hanging="360"/>
      </w:pPr>
      <w:rPr>
        <w:rFonts w:ascii="Wingdings" w:hAnsi="Wingdings" w:cs="OpenSymbol"/>
        <w:sz w:val="28"/>
        <w:szCs w:val="28"/>
      </w:rPr>
    </w:lvl>
    <w:lvl w:ilvl="6">
      <w:start w:val="1"/>
      <w:numFmt w:val="bullet"/>
      <w:lvlText w:val=""/>
      <w:lvlJc w:val="left"/>
      <w:pPr>
        <w:tabs>
          <w:tab w:val="num" w:pos="2880"/>
        </w:tabs>
        <w:ind w:left="2880" w:hanging="360"/>
      </w:pPr>
      <w:rPr>
        <w:rFonts w:ascii="Wingdings" w:hAnsi="Wingdings" w:cs="OpenSymbol"/>
        <w:sz w:val="28"/>
        <w:szCs w:val="28"/>
      </w:rPr>
    </w:lvl>
    <w:lvl w:ilvl="7">
      <w:start w:val="1"/>
      <w:numFmt w:val="bullet"/>
      <w:lvlText w:val=""/>
      <w:lvlJc w:val="left"/>
      <w:pPr>
        <w:tabs>
          <w:tab w:val="num" w:pos="3240"/>
        </w:tabs>
        <w:ind w:left="3240" w:hanging="360"/>
      </w:pPr>
      <w:rPr>
        <w:rFonts w:ascii="Wingdings" w:hAnsi="Wingdings" w:cs="OpenSymbol"/>
        <w:sz w:val="28"/>
        <w:szCs w:val="28"/>
      </w:rPr>
    </w:lvl>
    <w:lvl w:ilvl="8">
      <w:start w:val="1"/>
      <w:numFmt w:val="bullet"/>
      <w:lvlText w:val=""/>
      <w:lvlJc w:val="left"/>
      <w:pPr>
        <w:tabs>
          <w:tab w:val="num" w:pos="3600"/>
        </w:tabs>
        <w:ind w:left="3600" w:hanging="360"/>
      </w:pPr>
      <w:rPr>
        <w:rFonts w:ascii="Wingdings" w:hAnsi="Wingdings" w:cs="OpenSymbol"/>
        <w:sz w:val="28"/>
        <w:szCs w:val="28"/>
      </w:rPr>
    </w:lvl>
  </w:abstractNum>
  <w:abstractNum w:abstractNumId="1" w15:restartNumberingAfterBreak="0">
    <w:nsid w:val="00000003"/>
    <w:multiLevelType w:val="multilevel"/>
    <w:tmpl w:val="00000003"/>
    <w:name w:val="WW8Num3"/>
    <w:lvl w:ilvl="0">
      <w:start w:val="1"/>
      <w:numFmt w:val="bullet"/>
      <w:lvlText w:val=""/>
      <w:lvlJc w:val="left"/>
      <w:pPr>
        <w:tabs>
          <w:tab w:val="num" w:pos="0"/>
        </w:tabs>
        <w:ind w:left="1440" w:hanging="360"/>
      </w:pPr>
      <w:rPr>
        <w:rFonts w:ascii="Wingdings" w:hAnsi="Wingdings" w:cs="Wingdings"/>
        <w:szCs w:val="28"/>
      </w:rPr>
    </w:lvl>
    <w:lvl w:ilvl="1">
      <w:start w:val="1"/>
      <w:numFmt w:val="bullet"/>
      <w:lvlText w:val="o"/>
      <w:lvlJc w:val="left"/>
      <w:pPr>
        <w:tabs>
          <w:tab w:val="num" w:pos="0"/>
        </w:tabs>
        <w:ind w:left="2160" w:hanging="360"/>
      </w:pPr>
      <w:rPr>
        <w:rFonts w:ascii="Courier New" w:hAnsi="Courier New" w:cs="Courier New"/>
      </w:rPr>
    </w:lvl>
    <w:lvl w:ilvl="2">
      <w:start w:val="1"/>
      <w:numFmt w:val="bullet"/>
      <w:lvlText w:val=""/>
      <w:lvlJc w:val="left"/>
      <w:pPr>
        <w:tabs>
          <w:tab w:val="num" w:pos="0"/>
        </w:tabs>
        <w:ind w:left="2880" w:hanging="360"/>
      </w:pPr>
      <w:rPr>
        <w:rFonts w:ascii="Wingdings" w:hAnsi="Wingdings" w:cs="Wingdings"/>
        <w:szCs w:val="28"/>
      </w:rPr>
    </w:lvl>
    <w:lvl w:ilvl="3">
      <w:start w:val="1"/>
      <w:numFmt w:val="bullet"/>
      <w:lvlText w:val=""/>
      <w:lvlJc w:val="left"/>
      <w:pPr>
        <w:tabs>
          <w:tab w:val="num" w:pos="0"/>
        </w:tabs>
        <w:ind w:left="3600" w:hanging="360"/>
      </w:pPr>
      <w:rPr>
        <w:rFonts w:ascii="Symbol" w:hAnsi="Symbol" w:cs="Symbol"/>
      </w:rPr>
    </w:lvl>
    <w:lvl w:ilvl="4">
      <w:start w:val="1"/>
      <w:numFmt w:val="bullet"/>
      <w:lvlText w:val="o"/>
      <w:lvlJc w:val="left"/>
      <w:pPr>
        <w:tabs>
          <w:tab w:val="num" w:pos="0"/>
        </w:tabs>
        <w:ind w:left="4320" w:hanging="360"/>
      </w:pPr>
      <w:rPr>
        <w:rFonts w:ascii="Courier New" w:hAnsi="Courier New" w:cs="Courier New"/>
      </w:rPr>
    </w:lvl>
    <w:lvl w:ilvl="5">
      <w:start w:val="1"/>
      <w:numFmt w:val="bullet"/>
      <w:lvlText w:val=""/>
      <w:lvlJc w:val="left"/>
      <w:pPr>
        <w:tabs>
          <w:tab w:val="num" w:pos="0"/>
        </w:tabs>
        <w:ind w:left="5040" w:hanging="360"/>
      </w:pPr>
      <w:rPr>
        <w:rFonts w:ascii="Wingdings" w:hAnsi="Wingdings" w:cs="Wingdings"/>
        <w:szCs w:val="28"/>
      </w:rPr>
    </w:lvl>
    <w:lvl w:ilvl="6">
      <w:start w:val="1"/>
      <w:numFmt w:val="bullet"/>
      <w:lvlText w:val=""/>
      <w:lvlJc w:val="left"/>
      <w:pPr>
        <w:tabs>
          <w:tab w:val="num" w:pos="0"/>
        </w:tabs>
        <w:ind w:left="5760" w:hanging="360"/>
      </w:pPr>
      <w:rPr>
        <w:rFonts w:ascii="Symbol" w:hAnsi="Symbol" w:cs="Symbol"/>
      </w:rPr>
    </w:lvl>
    <w:lvl w:ilvl="7">
      <w:start w:val="1"/>
      <w:numFmt w:val="bullet"/>
      <w:lvlText w:val="o"/>
      <w:lvlJc w:val="left"/>
      <w:pPr>
        <w:tabs>
          <w:tab w:val="num" w:pos="0"/>
        </w:tabs>
        <w:ind w:left="6480" w:hanging="360"/>
      </w:pPr>
      <w:rPr>
        <w:rFonts w:ascii="Courier New" w:hAnsi="Courier New" w:cs="Courier New"/>
      </w:rPr>
    </w:lvl>
    <w:lvl w:ilvl="8">
      <w:start w:val="1"/>
      <w:numFmt w:val="bullet"/>
      <w:lvlText w:val=""/>
      <w:lvlJc w:val="left"/>
      <w:pPr>
        <w:tabs>
          <w:tab w:val="num" w:pos="0"/>
        </w:tabs>
        <w:ind w:left="7200" w:hanging="360"/>
      </w:pPr>
      <w:rPr>
        <w:rFonts w:ascii="Wingdings" w:hAnsi="Wingdings" w:cs="Wingdings"/>
        <w:szCs w:val="28"/>
      </w:rPr>
    </w:lvl>
  </w:abstractNum>
  <w:abstractNum w:abstractNumId="2" w15:restartNumberingAfterBreak="0">
    <w:nsid w:val="00000004"/>
    <w:multiLevelType w:val="multilevel"/>
    <w:tmpl w:val="00000004"/>
    <w:name w:val="WW8Num15"/>
    <w:lvl w:ilvl="0">
      <w:start w:val="1"/>
      <w:numFmt w:val="bullet"/>
      <w:lvlText w:val=""/>
      <w:lvlJc w:val="left"/>
      <w:pPr>
        <w:tabs>
          <w:tab w:val="num" w:pos="720"/>
        </w:tabs>
        <w:ind w:left="720" w:hanging="360"/>
      </w:pPr>
      <w:rPr>
        <w:rFonts w:ascii="Wingdings" w:hAnsi="Wingdings" w:cs="Wingdings" w:hint="default"/>
        <w:sz w:val="28"/>
        <w:szCs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0914718"/>
    <w:multiLevelType w:val="hybridMultilevel"/>
    <w:tmpl w:val="D42C183E"/>
    <w:lvl w:ilvl="0" w:tplc="F6A01206">
      <w:start w:val="1"/>
      <w:numFmt w:val="decimal"/>
      <w:lvlText w:val="%1."/>
      <w:lvlJc w:val="left"/>
      <w:pPr>
        <w:ind w:left="1196" w:hanging="360"/>
      </w:pPr>
      <w:rPr>
        <w:rFonts w:hint="default"/>
      </w:rPr>
    </w:lvl>
    <w:lvl w:ilvl="1" w:tplc="40090019" w:tentative="1">
      <w:start w:val="1"/>
      <w:numFmt w:val="lowerLetter"/>
      <w:lvlText w:val="%2."/>
      <w:lvlJc w:val="left"/>
      <w:pPr>
        <w:ind w:left="1916" w:hanging="360"/>
      </w:pPr>
    </w:lvl>
    <w:lvl w:ilvl="2" w:tplc="4009001B" w:tentative="1">
      <w:start w:val="1"/>
      <w:numFmt w:val="lowerRoman"/>
      <w:lvlText w:val="%3."/>
      <w:lvlJc w:val="right"/>
      <w:pPr>
        <w:ind w:left="2636" w:hanging="180"/>
      </w:pPr>
    </w:lvl>
    <w:lvl w:ilvl="3" w:tplc="4009000F" w:tentative="1">
      <w:start w:val="1"/>
      <w:numFmt w:val="decimal"/>
      <w:lvlText w:val="%4."/>
      <w:lvlJc w:val="left"/>
      <w:pPr>
        <w:ind w:left="3356" w:hanging="360"/>
      </w:pPr>
    </w:lvl>
    <w:lvl w:ilvl="4" w:tplc="40090019" w:tentative="1">
      <w:start w:val="1"/>
      <w:numFmt w:val="lowerLetter"/>
      <w:lvlText w:val="%5."/>
      <w:lvlJc w:val="left"/>
      <w:pPr>
        <w:ind w:left="4076" w:hanging="360"/>
      </w:pPr>
    </w:lvl>
    <w:lvl w:ilvl="5" w:tplc="4009001B" w:tentative="1">
      <w:start w:val="1"/>
      <w:numFmt w:val="lowerRoman"/>
      <w:lvlText w:val="%6."/>
      <w:lvlJc w:val="right"/>
      <w:pPr>
        <w:ind w:left="4796" w:hanging="180"/>
      </w:pPr>
    </w:lvl>
    <w:lvl w:ilvl="6" w:tplc="4009000F" w:tentative="1">
      <w:start w:val="1"/>
      <w:numFmt w:val="decimal"/>
      <w:lvlText w:val="%7."/>
      <w:lvlJc w:val="left"/>
      <w:pPr>
        <w:ind w:left="5516" w:hanging="360"/>
      </w:pPr>
    </w:lvl>
    <w:lvl w:ilvl="7" w:tplc="40090019" w:tentative="1">
      <w:start w:val="1"/>
      <w:numFmt w:val="lowerLetter"/>
      <w:lvlText w:val="%8."/>
      <w:lvlJc w:val="left"/>
      <w:pPr>
        <w:ind w:left="6236" w:hanging="360"/>
      </w:pPr>
    </w:lvl>
    <w:lvl w:ilvl="8" w:tplc="4009001B" w:tentative="1">
      <w:start w:val="1"/>
      <w:numFmt w:val="lowerRoman"/>
      <w:lvlText w:val="%9."/>
      <w:lvlJc w:val="right"/>
      <w:pPr>
        <w:ind w:left="6956" w:hanging="180"/>
      </w:pPr>
    </w:lvl>
  </w:abstractNum>
  <w:abstractNum w:abstractNumId="4" w15:restartNumberingAfterBreak="0">
    <w:nsid w:val="511263BE"/>
    <w:multiLevelType w:val="hybridMultilevel"/>
    <w:tmpl w:val="70DE748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F47128D"/>
    <w:multiLevelType w:val="hybridMultilevel"/>
    <w:tmpl w:val="B15EE400"/>
    <w:lvl w:ilvl="0" w:tplc="955C82DE">
      <w:numFmt w:val="bullet"/>
      <w:lvlText w:val="➢"/>
      <w:lvlJc w:val="left"/>
      <w:pPr>
        <w:ind w:left="836" w:hanging="360"/>
      </w:pPr>
      <w:rPr>
        <w:rFonts w:hint="default"/>
        <w:w w:val="79"/>
        <w:lang w:val="en-US" w:eastAsia="en-US" w:bidi="ar-SA"/>
      </w:rPr>
    </w:lvl>
    <w:lvl w:ilvl="1" w:tplc="F0EAD1A8">
      <w:numFmt w:val="bullet"/>
      <w:lvlText w:val="•"/>
      <w:lvlJc w:val="left"/>
      <w:pPr>
        <w:ind w:left="1742" w:hanging="360"/>
      </w:pPr>
      <w:rPr>
        <w:rFonts w:hint="default"/>
        <w:lang w:val="en-US" w:eastAsia="en-US" w:bidi="ar-SA"/>
      </w:rPr>
    </w:lvl>
    <w:lvl w:ilvl="2" w:tplc="A186143A">
      <w:numFmt w:val="bullet"/>
      <w:lvlText w:val="•"/>
      <w:lvlJc w:val="left"/>
      <w:pPr>
        <w:ind w:left="2645" w:hanging="360"/>
      </w:pPr>
      <w:rPr>
        <w:rFonts w:hint="default"/>
        <w:lang w:val="en-US" w:eastAsia="en-US" w:bidi="ar-SA"/>
      </w:rPr>
    </w:lvl>
    <w:lvl w:ilvl="3" w:tplc="4F887524">
      <w:numFmt w:val="bullet"/>
      <w:lvlText w:val="•"/>
      <w:lvlJc w:val="left"/>
      <w:pPr>
        <w:ind w:left="3547" w:hanging="360"/>
      </w:pPr>
      <w:rPr>
        <w:rFonts w:hint="default"/>
        <w:lang w:val="en-US" w:eastAsia="en-US" w:bidi="ar-SA"/>
      </w:rPr>
    </w:lvl>
    <w:lvl w:ilvl="4" w:tplc="4BDCC5EA">
      <w:numFmt w:val="bullet"/>
      <w:lvlText w:val="•"/>
      <w:lvlJc w:val="left"/>
      <w:pPr>
        <w:ind w:left="4450" w:hanging="360"/>
      </w:pPr>
      <w:rPr>
        <w:rFonts w:hint="default"/>
        <w:lang w:val="en-US" w:eastAsia="en-US" w:bidi="ar-SA"/>
      </w:rPr>
    </w:lvl>
    <w:lvl w:ilvl="5" w:tplc="40BAA320">
      <w:numFmt w:val="bullet"/>
      <w:lvlText w:val="•"/>
      <w:lvlJc w:val="left"/>
      <w:pPr>
        <w:ind w:left="5352" w:hanging="360"/>
      </w:pPr>
      <w:rPr>
        <w:rFonts w:hint="default"/>
        <w:lang w:val="en-US" w:eastAsia="en-US" w:bidi="ar-SA"/>
      </w:rPr>
    </w:lvl>
    <w:lvl w:ilvl="6" w:tplc="9DC62084">
      <w:numFmt w:val="bullet"/>
      <w:lvlText w:val="•"/>
      <w:lvlJc w:val="left"/>
      <w:pPr>
        <w:ind w:left="6255" w:hanging="360"/>
      </w:pPr>
      <w:rPr>
        <w:rFonts w:hint="default"/>
        <w:lang w:val="en-US" w:eastAsia="en-US" w:bidi="ar-SA"/>
      </w:rPr>
    </w:lvl>
    <w:lvl w:ilvl="7" w:tplc="BBAEA448">
      <w:numFmt w:val="bullet"/>
      <w:lvlText w:val="•"/>
      <w:lvlJc w:val="left"/>
      <w:pPr>
        <w:ind w:left="7157" w:hanging="360"/>
      </w:pPr>
      <w:rPr>
        <w:rFonts w:hint="default"/>
        <w:lang w:val="en-US" w:eastAsia="en-US" w:bidi="ar-SA"/>
      </w:rPr>
    </w:lvl>
    <w:lvl w:ilvl="8" w:tplc="DDE2AFC4">
      <w:numFmt w:val="bullet"/>
      <w:lvlText w:val="•"/>
      <w:lvlJc w:val="left"/>
      <w:pPr>
        <w:ind w:left="8060" w:hanging="360"/>
      </w:pPr>
      <w:rPr>
        <w:rFonts w:hint="default"/>
        <w:lang w:val="en-US" w:eastAsia="en-US" w:bidi="ar-SA"/>
      </w:rPr>
    </w:lvl>
  </w:abstractNum>
  <w:num w:numId="1" w16cid:durableId="517161314">
    <w:abstractNumId w:val="1"/>
  </w:num>
  <w:num w:numId="2" w16cid:durableId="1625041213">
    <w:abstractNumId w:val="4"/>
  </w:num>
  <w:num w:numId="3" w16cid:durableId="1406296382">
    <w:abstractNumId w:val="5"/>
  </w:num>
  <w:num w:numId="4" w16cid:durableId="1132864213">
    <w:abstractNumId w:val="3"/>
  </w:num>
  <w:num w:numId="5" w16cid:durableId="94860767">
    <w:abstractNumId w:val="0"/>
  </w:num>
  <w:num w:numId="6" w16cid:durableId="1297026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8FA"/>
    <w:rsid w:val="00003951"/>
    <w:rsid w:val="00030F13"/>
    <w:rsid w:val="00062AED"/>
    <w:rsid w:val="0007028F"/>
    <w:rsid w:val="00075819"/>
    <w:rsid w:val="000B5838"/>
    <w:rsid w:val="000D3E0C"/>
    <w:rsid w:val="000F66B5"/>
    <w:rsid w:val="00101179"/>
    <w:rsid w:val="0010331D"/>
    <w:rsid w:val="00112A2A"/>
    <w:rsid w:val="00122D3E"/>
    <w:rsid w:val="001242B8"/>
    <w:rsid w:val="00126D9B"/>
    <w:rsid w:val="00132E18"/>
    <w:rsid w:val="00147297"/>
    <w:rsid w:val="00154CE3"/>
    <w:rsid w:val="0015551F"/>
    <w:rsid w:val="001725B9"/>
    <w:rsid w:val="00174961"/>
    <w:rsid w:val="00197DBA"/>
    <w:rsid w:val="001A31D4"/>
    <w:rsid w:val="001A6693"/>
    <w:rsid w:val="001F21E8"/>
    <w:rsid w:val="001F5134"/>
    <w:rsid w:val="001F7FB4"/>
    <w:rsid w:val="0024002A"/>
    <w:rsid w:val="00242847"/>
    <w:rsid w:val="00252295"/>
    <w:rsid w:val="00257E62"/>
    <w:rsid w:val="00277643"/>
    <w:rsid w:val="002A07CF"/>
    <w:rsid w:val="002C7355"/>
    <w:rsid w:val="002D20F0"/>
    <w:rsid w:val="002E2AEB"/>
    <w:rsid w:val="002E5087"/>
    <w:rsid w:val="002E6F69"/>
    <w:rsid w:val="002F051C"/>
    <w:rsid w:val="002F496F"/>
    <w:rsid w:val="002F57F9"/>
    <w:rsid w:val="00320B4C"/>
    <w:rsid w:val="00323261"/>
    <w:rsid w:val="00375023"/>
    <w:rsid w:val="00387FE2"/>
    <w:rsid w:val="003A13F1"/>
    <w:rsid w:val="003A1F30"/>
    <w:rsid w:val="003C15E8"/>
    <w:rsid w:val="003C1751"/>
    <w:rsid w:val="003C6EC0"/>
    <w:rsid w:val="003F19AB"/>
    <w:rsid w:val="003F3FB2"/>
    <w:rsid w:val="003F7BD8"/>
    <w:rsid w:val="00401B88"/>
    <w:rsid w:val="0040689C"/>
    <w:rsid w:val="00410AAE"/>
    <w:rsid w:val="00412B79"/>
    <w:rsid w:val="00415190"/>
    <w:rsid w:val="00420520"/>
    <w:rsid w:val="00424CBD"/>
    <w:rsid w:val="00441EB2"/>
    <w:rsid w:val="00442652"/>
    <w:rsid w:val="0045613B"/>
    <w:rsid w:val="00473670"/>
    <w:rsid w:val="00490137"/>
    <w:rsid w:val="004B4FB6"/>
    <w:rsid w:val="004D3543"/>
    <w:rsid w:val="00526A25"/>
    <w:rsid w:val="005369E9"/>
    <w:rsid w:val="00547F14"/>
    <w:rsid w:val="0057149C"/>
    <w:rsid w:val="005A18AB"/>
    <w:rsid w:val="005B1BF4"/>
    <w:rsid w:val="005B3A12"/>
    <w:rsid w:val="00605449"/>
    <w:rsid w:val="006073D3"/>
    <w:rsid w:val="00626122"/>
    <w:rsid w:val="006545E3"/>
    <w:rsid w:val="0065618A"/>
    <w:rsid w:val="00680017"/>
    <w:rsid w:val="0069033D"/>
    <w:rsid w:val="006A14D9"/>
    <w:rsid w:val="006C1FD3"/>
    <w:rsid w:val="006D2507"/>
    <w:rsid w:val="006D6307"/>
    <w:rsid w:val="006E3FF9"/>
    <w:rsid w:val="007044B2"/>
    <w:rsid w:val="0071076A"/>
    <w:rsid w:val="00734404"/>
    <w:rsid w:val="0075124F"/>
    <w:rsid w:val="00764A62"/>
    <w:rsid w:val="007A6C54"/>
    <w:rsid w:val="007B5796"/>
    <w:rsid w:val="007E690B"/>
    <w:rsid w:val="00815C38"/>
    <w:rsid w:val="00815D8B"/>
    <w:rsid w:val="00821551"/>
    <w:rsid w:val="00855F03"/>
    <w:rsid w:val="00866363"/>
    <w:rsid w:val="008E063B"/>
    <w:rsid w:val="008F756E"/>
    <w:rsid w:val="0090123A"/>
    <w:rsid w:val="00916209"/>
    <w:rsid w:val="00947D55"/>
    <w:rsid w:val="0095121C"/>
    <w:rsid w:val="0095299F"/>
    <w:rsid w:val="009A3474"/>
    <w:rsid w:val="009A392B"/>
    <w:rsid w:val="009F17A2"/>
    <w:rsid w:val="009F6AE2"/>
    <w:rsid w:val="009F6F28"/>
    <w:rsid w:val="009F7EE4"/>
    <w:rsid w:val="00A1132D"/>
    <w:rsid w:val="00A11D01"/>
    <w:rsid w:val="00A2611F"/>
    <w:rsid w:val="00A30F29"/>
    <w:rsid w:val="00A35BC1"/>
    <w:rsid w:val="00A4622F"/>
    <w:rsid w:val="00A47042"/>
    <w:rsid w:val="00A71A4D"/>
    <w:rsid w:val="00A82DFE"/>
    <w:rsid w:val="00A86C89"/>
    <w:rsid w:val="00A91735"/>
    <w:rsid w:val="00A91B4F"/>
    <w:rsid w:val="00AA32AA"/>
    <w:rsid w:val="00AF7785"/>
    <w:rsid w:val="00B02682"/>
    <w:rsid w:val="00B15FA7"/>
    <w:rsid w:val="00B36A30"/>
    <w:rsid w:val="00B50D0B"/>
    <w:rsid w:val="00B64AB0"/>
    <w:rsid w:val="00B7306B"/>
    <w:rsid w:val="00B866B1"/>
    <w:rsid w:val="00BC521D"/>
    <w:rsid w:val="00BD38FA"/>
    <w:rsid w:val="00BD41B6"/>
    <w:rsid w:val="00BE1389"/>
    <w:rsid w:val="00BE257E"/>
    <w:rsid w:val="00BE73B8"/>
    <w:rsid w:val="00BF092D"/>
    <w:rsid w:val="00BF35AE"/>
    <w:rsid w:val="00C05AEE"/>
    <w:rsid w:val="00C13FD9"/>
    <w:rsid w:val="00C30671"/>
    <w:rsid w:val="00C62248"/>
    <w:rsid w:val="00C670E5"/>
    <w:rsid w:val="00C74575"/>
    <w:rsid w:val="00C90C65"/>
    <w:rsid w:val="00CC620D"/>
    <w:rsid w:val="00CD593B"/>
    <w:rsid w:val="00CE0E8C"/>
    <w:rsid w:val="00D348A5"/>
    <w:rsid w:val="00D4174A"/>
    <w:rsid w:val="00D44E5D"/>
    <w:rsid w:val="00D6054E"/>
    <w:rsid w:val="00D64147"/>
    <w:rsid w:val="00DA3C66"/>
    <w:rsid w:val="00DC5B2C"/>
    <w:rsid w:val="00DD15BA"/>
    <w:rsid w:val="00E07521"/>
    <w:rsid w:val="00E10033"/>
    <w:rsid w:val="00E21204"/>
    <w:rsid w:val="00E53439"/>
    <w:rsid w:val="00E66840"/>
    <w:rsid w:val="00E7020A"/>
    <w:rsid w:val="00E958D2"/>
    <w:rsid w:val="00E95A30"/>
    <w:rsid w:val="00E95F57"/>
    <w:rsid w:val="00EA2E7E"/>
    <w:rsid w:val="00EB25BB"/>
    <w:rsid w:val="00EB68FB"/>
    <w:rsid w:val="00EE0BDB"/>
    <w:rsid w:val="00EE2CB1"/>
    <w:rsid w:val="00EE72C4"/>
    <w:rsid w:val="00F17F5F"/>
    <w:rsid w:val="00F45A5D"/>
    <w:rsid w:val="00F51FA0"/>
    <w:rsid w:val="00F602AA"/>
    <w:rsid w:val="00F81FA0"/>
    <w:rsid w:val="00F912D9"/>
    <w:rsid w:val="00FA4B4D"/>
    <w:rsid w:val="00FB4D4E"/>
    <w:rsid w:val="00FC1018"/>
    <w:rsid w:val="00FC67C2"/>
    <w:rsid w:val="00FF6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991AB"/>
  <w15:chartTrackingRefBased/>
  <w15:docId w15:val="{9334E329-0227-4328-84E8-5E412B5D4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F17A2"/>
    <w:pPr>
      <w:widowControl w:val="0"/>
      <w:autoSpaceDE w:val="0"/>
      <w:autoSpaceDN w:val="0"/>
      <w:spacing w:after="0" w:line="240" w:lineRule="auto"/>
      <w:ind w:left="101"/>
      <w:outlineLvl w:val="0"/>
    </w:pPr>
    <w:rPr>
      <w:rFonts w:ascii="Times New Roman" w:eastAsia="Times New Roman" w:hAnsi="Times New Roman" w:cs="Times New Roman"/>
      <w:b/>
      <w:bCs/>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02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28F"/>
  </w:style>
  <w:style w:type="paragraph" w:styleId="Footer">
    <w:name w:val="footer"/>
    <w:basedOn w:val="Normal"/>
    <w:link w:val="FooterChar"/>
    <w:uiPriority w:val="99"/>
    <w:unhideWhenUsed/>
    <w:rsid w:val="000702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28F"/>
  </w:style>
  <w:style w:type="paragraph" w:styleId="ListParagraph">
    <w:name w:val="List Paragraph"/>
    <w:basedOn w:val="Normal"/>
    <w:uiPriority w:val="1"/>
    <w:qFormat/>
    <w:rsid w:val="00030F13"/>
    <w:pPr>
      <w:suppressAutoHyphens/>
      <w:spacing w:after="200" w:line="276" w:lineRule="auto"/>
      <w:ind w:left="720"/>
      <w:contextualSpacing/>
    </w:pPr>
    <w:rPr>
      <w:rFonts w:ascii="Calibri" w:eastAsia="Droid Sans Fallback" w:hAnsi="Calibri" w:cs="Calibri"/>
      <w:color w:val="00000A"/>
      <w:kern w:val="0"/>
      <w:lang w:val="en-US"/>
      <w14:ligatures w14:val="none"/>
    </w:rPr>
  </w:style>
  <w:style w:type="paragraph" w:customStyle="1" w:styleId="FrameContents">
    <w:name w:val="Frame Contents"/>
    <w:basedOn w:val="Normal"/>
    <w:rsid w:val="00030F13"/>
    <w:pPr>
      <w:suppressAutoHyphens/>
      <w:spacing w:after="200" w:line="276" w:lineRule="auto"/>
    </w:pPr>
    <w:rPr>
      <w:rFonts w:ascii="Calibri" w:eastAsia="Droid Sans Fallback" w:hAnsi="Calibri" w:cs="Calibri"/>
      <w:color w:val="00000A"/>
      <w:kern w:val="0"/>
      <w:lang w:val="en-US"/>
      <w14:ligatures w14:val="none"/>
    </w:rPr>
  </w:style>
  <w:style w:type="paragraph" w:customStyle="1" w:styleId="PreformattedText">
    <w:name w:val="Preformatted Text"/>
    <w:basedOn w:val="Normal"/>
    <w:qFormat/>
    <w:rsid w:val="002F051C"/>
    <w:pPr>
      <w:spacing w:after="0" w:line="276" w:lineRule="auto"/>
    </w:pPr>
    <w:rPr>
      <w:rFonts w:ascii="Liberation Mono;Courier New" w:eastAsia="Courier New" w:hAnsi="Liberation Mono;Courier New" w:cs="Liberation Mono;Courier New"/>
      <w:kern w:val="0"/>
      <w:sz w:val="20"/>
      <w:szCs w:val="20"/>
      <w:lang w:val="en-US"/>
      <w14:ligatures w14:val="none"/>
    </w:rPr>
  </w:style>
  <w:style w:type="table" w:styleId="TableGrid">
    <w:name w:val="Table Grid"/>
    <w:basedOn w:val="TableNormal"/>
    <w:uiPriority w:val="59"/>
    <w:rsid w:val="002F051C"/>
    <w:pPr>
      <w:spacing w:after="0" w:line="240" w:lineRule="auto"/>
    </w:pPr>
    <w:rPr>
      <w:kern w:val="0"/>
      <w:sz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F17A2"/>
    <w:rPr>
      <w:rFonts w:ascii="Times New Roman" w:eastAsia="Times New Roman" w:hAnsi="Times New Roman" w:cs="Times New Roman"/>
      <w:b/>
      <w:bCs/>
      <w:kern w:val="0"/>
      <w:sz w:val="28"/>
      <w:szCs w:val="28"/>
      <w:lang w:val="en-US"/>
      <w14:ligatures w14:val="none"/>
    </w:rPr>
  </w:style>
  <w:style w:type="paragraph" w:styleId="BodyText">
    <w:name w:val="Body Text"/>
    <w:basedOn w:val="Normal"/>
    <w:link w:val="BodyTextChar"/>
    <w:uiPriority w:val="1"/>
    <w:qFormat/>
    <w:rsid w:val="009F17A2"/>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9F17A2"/>
    <w:rPr>
      <w:rFonts w:ascii="Times New Roman" w:eastAsia="Times New Roman" w:hAnsi="Times New Roman" w:cs="Times New Roman"/>
      <w:kern w:val="0"/>
      <w:sz w:val="24"/>
      <w:szCs w:val="24"/>
      <w:lang w:val="en-US"/>
      <w14:ligatures w14:val="none"/>
    </w:rPr>
  </w:style>
  <w:style w:type="character" w:customStyle="1" w:styleId="st">
    <w:name w:val="st"/>
    <w:basedOn w:val="DefaultParagraphFont"/>
    <w:rsid w:val="00F17F5F"/>
  </w:style>
  <w:style w:type="paragraph" w:styleId="NormalWeb">
    <w:name w:val="Normal (Web)"/>
    <w:basedOn w:val="Normal"/>
    <w:uiPriority w:val="99"/>
    <w:unhideWhenUsed/>
    <w:rsid w:val="00A113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394324">
      <w:bodyDiv w:val="1"/>
      <w:marLeft w:val="0"/>
      <w:marRight w:val="0"/>
      <w:marTop w:val="0"/>
      <w:marBottom w:val="0"/>
      <w:divBdr>
        <w:top w:val="none" w:sz="0" w:space="0" w:color="auto"/>
        <w:left w:val="none" w:sz="0" w:space="0" w:color="auto"/>
        <w:bottom w:val="none" w:sz="0" w:space="0" w:color="auto"/>
        <w:right w:val="none" w:sz="0" w:space="0" w:color="auto"/>
      </w:divBdr>
    </w:div>
    <w:div w:id="23266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668</TotalTime>
  <Pages>8</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Chandramouli</dc:creator>
  <cp:keywords/>
  <dc:description/>
  <cp:lastModifiedBy>Chandramouli</cp:lastModifiedBy>
  <cp:revision>232</cp:revision>
  <cp:lastPrinted>2024-05-15T13:15:00Z</cp:lastPrinted>
  <dcterms:created xsi:type="dcterms:W3CDTF">2023-05-18T04:07:00Z</dcterms:created>
  <dcterms:modified xsi:type="dcterms:W3CDTF">2024-05-15T13:15:00Z</dcterms:modified>
</cp:coreProperties>
</file>